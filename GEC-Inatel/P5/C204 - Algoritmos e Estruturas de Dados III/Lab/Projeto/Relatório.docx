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7F393250" w14:textId="5E02F9CF" w:rsidR="005D11F7" w:rsidRDefault="00B07B05">
      <w:pPr>
        <w:spacing w:line="360" w:lineRule="auto"/>
        <w:jc w:val="center"/>
        <w:rPr>
          <w:rFonts w:ascii="Times" w:hAnsi="Times" w:cs="Times"/>
          <w:sz w:val="24"/>
          <w:szCs w:val="24"/>
        </w:rPr>
      </w:pPr>
      <w:r w:rsidRPr="00B07B05">
        <w:rPr>
          <w:rFonts w:ascii="Times" w:hAnsi="Times" w:cs="Times"/>
          <w:sz w:val="24"/>
          <w:szCs w:val="24"/>
        </w:rPr>
        <w:t>INSTITUTO NACIONAL DE TELECOMUNICAÇÕES</w:t>
      </w:r>
    </w:p>
    <w:p w14:paraId="504C3427" w14:textId="77777777" w:rsidR="005D11F7" w:rsidRDefault="005D11F7">
      <w:pPr>
        <w:spacing w:line="360" w:lineRule="auto"/>
        <w:jc w:val="center"/>
        <w:rPr>
          <w:rFonts w:ascii="Times" w:hAnsi="Times" w:cs="Times"/>
          <w:sz w:val="24"/>
          <w:szCs w:val="24"/>
        </w:rPr>
      </w:pPr>
    </w:p>
    <w:p w14:paraId="16799735" w14:textId="77777777" w:rsidR="005D11F7" w:rsidRDefault="005D11F7">
      <w:pPr>
        <w:spacing w:line="360" w:lineRule="auto"/>
        <w:jc w:val="center"/>
        <w:rPr>
          <w:rFonts w:ascii="Times" w:hAnsi="Times" w:cs="Times"/>
          <w:sz w:val="24"/>
          <w:szCs w:val="24"/>
        </w:rPr>
      </w:pPr>
    </w:p>
    <w:p w14:paraId="51AA9A54" w14:textId="77777777" w:rsidR="005D11F7" w:rsidRDefault="005D11F7">
      <w:pPr>
        <w:spacing w:line="360" w:lineRule="auto"/>
        <w:jc w:val="center"/>
        <w:rPr>
          <w:rFonts w:ascii="Times" w:hAnsi="Times" w:cs="Times"/>
          <w:sz w:val="24"/>
          <w:szCs w:val="24"/>
        </w:rPr>
      </w:pPr>
    </w:p>
    <w:p w14:paraId="18EF6CB3" w14:textId="77777777" w:rsidR="005D11F7" w:rsidRDefault="005D11F7">
      <w:pPr>
        <w:spacing w:line="360" w:lineRule="auto"/>
        <w:jc w:val="center"/>
        <w:rPr>
          <w:rFonts w:ascii="Times" w:hAnsi="Times" w:cs="Times"/>
          <w:sz w:val="24"/>
          <w:szCs w:val="24"/>
        </w:rPr>
      </w:pPr>
    </w:p>
    <w:p w14:paraId="3429BCE2" w14:textId="77777777" w:rsidR="005D11F7" w:rsidRDefault="005D11F7">
      <w:pPr>
        <w:spacing w:line="360" w:lineRule="auto"/>
        <w:jc w:val="center"/>
        <w:rPr>
          <w:rFonts w:ascii="Times" w:hAnsi="Times" w:cs="Times"/>
          <w:sz w:val="24"/>
          <w:szCs w:val="24"/>
        </w:rPr>
      </w:pPr>
    </w:p>
    <w:p w14:paraId="40400A3C" w14:textId="77777777" w:rsidR="005D11F7" w:rsidRDefault="005D11F7">
      <w:pPr>
        <w:spacing w:line="360" w:lineRule="auto"/>
        <w:jc w:val="center"/>
        <w:rPr>
          <w:rFonts w:ascii="Times" w:hAnsi="Times" w:cs="Times"/>
          <w:sz w:val="24"/>
          <w:szCs w:val="24"/>
        </w:rPr>
      </w:pPr>
    </w:p>
    <w:p w14:paraId="73D57B5B" w14:textId="77777777" w:rsidR="005D11F7" w:rsidRDefault="005D11F7">
      <w:pPr>
        <w:spacing w:line="360" w:lineRule="auto"/>
        <w:jc w:val="center"/>
        <w:rPr>
          <w:rFonts w:ascii="Times" w:hAnsi="Times" w:cs="Times"/>
          <w:sz w:val="24"/>
          <w:szCs w:val="24"/>
        </w:rPr>
      </w:pPr>
    </w:p>
    <w:p w14:paraId="5FEA50E9" w14:textId="77777777" w:rsidR="005D11F7" w:rsidRDefault="005D11F7">
      <w:pPr>
        <w:spacing w:line="360" w:lineRule="auto"/>
        <w:jc w:val="center"/>
        <w:rPr>
          <w:rFonts w:ascii="Times" w:hAnsi="Times" w:cs="Times"/>
          <w:sz w:val="24"/>
          <w:szCs w:val="24"/>
        </w:rPr>
      </w:pPr>
    </w:p>
    <w:p w14:paraId="3B2EE86A" w14:textId="77777777" w:rsidR="005D11F7" w:rsidRDefault="005D11F7">
      <w:pPr>
        <w:spacing w:line="360" w:lineRule="auto"/>
        <w:jc w:val="center"/>
        <w:rPr>
          <w:rFonts w:ascii="Times" w:hAnsi="Times" w:cs="Times"/>
          <w:sz w:val="24"/>
          <w:szCs w:val="24"/>
        </w:rPr>
      </w:pPr>
    </w:p>
    <w:p w14:paraId="78590046" w14:textId="51F05D50" w:rsidR="00B07B05" w:rsidRPr="00B84835" w:rsidRDefault="00B07B05" w:rsidP="00B07B05">
      <w:pPr>
        <w:spacing w:line="360" w:lineRule="auto"/>
        <w:jc w:val="center"/>
        <w:rPr>
          <w:rFonts w:ascii="Times" w:hAnsi="Times" w:cs="Times"/>
          <w:b/>
          <w:bCs/>
          <w:sz w:val="24"/>
          <w:szCs w:val="24"/>
        </w:rPr>
      </w:pPr>
      <w:r w:rsidRPr="00B84835">
        <w:rPr>
          <w:rFonts w:ascii="Times" w:hAnsi="Times" w:cs="Times"/>
          <w:b/>
          <w:bCs/>
          <w:sz w:val="24"/>
          <w:szCs w:val="24"/>
        </w:rPr>
        <w:t>PROJETO DE C204 - ALGORITMOS E ESTRUTURA DE DADOS III</w:t>
      </w:r>
    </w:p>
    <w:p w14:paraId="11970852" w14:textId="096C84FB" w:rsidR="005D11F7" w:rsidRDefault="005D11F7">
      <w:pPr>
        <w:spacing w:line="360" w:lineRule="auto"/>
        <w:jc w:val="center"/>
        <w:rPr>
          <w:rFonts w:ascii="Times" w:hAnsi="Times" w:cs="Times"/>
          <w:sz w:val="24"/>
          <w:szCs w:val="24"/>
        </w:rPr>
      </w:pPr>
    </w:p>
    <w:p w14:paraId="6A26F526" w14:textId="77777777" w:rsidR="005D11F7" w:rsidRDefault="005D11F7">
      <w:pPr>
        <w:spacing w:line="360" w:lineRule="auto"/>
        <w:jc w:val="center"/>
        <w:rPr>
          <w:rFonts w:ascii="Times" w:hAnsi="Times" w:cs="Times"/>
          <w:sz w:val="24"/>
          <w:szCs w:val="24"/>
        </w:rPr>
      </w:pPr>
    </w:p>
    <w:p w14:paraId="739797F4" w14:textId="77777777" w:rsidR="005D11F7" w:rsidRDefault="005D11F7">
      <w:pPr>
        <w:spacing w:line="360" w:lineRule="auto"/>
        <w:jc w:val="center"/>
        <w:rPr>
          <w:rFonts w:ascii="Times" w:hAnsi="Times" w:cs="Times"/>
          <w:sz w:val="24"/>
          <w:szCs w:val="24"/>
        </w:rPr>
      </w:pPr>
    </w:p>
    <w:p w14:paraId="19AD7416" w14:textId="77777777" w:rsidR="005D11F7" w:rsidRDefault="005D11F7">
      <w:pPr>
        <w:spacing w:line="360" w:lineRule="auto"/>
        <w:jc w:val="center"/>
        <w:rPr>
          <w:rFonts w:ascii="Times" w:hAnsi="Times" w:cs="Times"/>
          <w:sz w:val="24"/>
          <w:szCs w:val="24"/>
        </w:rPr>
      </w:pPr>
    </w:p>
    <w:p w14:paraId="2E4B40FE" w14:textId="77777777" w:rsidR="005D11F7" w:rsidRDefault="005D11F7">
      <w:pPr>
        <w:spacing w:line="360" w:lineRule="auto"/>
        <w:jc w:val="center"/>
        <w:rPr>
          <w:rFonts w:ascii="Times" w:hAnsi="Times" w:cs="Times"/>
          <w:sz w:val="24"/>
          <w:szCs w:val="24"/>
        </w:rPr>
      </w:pPr>
    </w:p>
    <w:p w14:paraId="18091150" w14:textId="77777777" w:rsidR="005D11F7" w:rsidRDefault="005D11F7">
      <w:pPr>
        <w:spacing w:line="360" w:lineRule="auto"/>
        <w:jc w:val="center"/>
        <w:rPr>
          <w:rFonts w:ascii="Times" w:hAnsi="Times" w:cs="Times"/>
          <w:sz w:val="24"/>
          <w:szCs w:val="24"/>
        </w:rPr>
      </w:pPr>
    </w:p>
    <w:p w14:paraId="2EE9F704" w14:textId="77777777" w:rsidR="005D11F7" w:rsidRDefault="005D11F7">
      <w:pPr>
        <w:spacing w:line="360" w:lineRule="auto"/>
        <w:jc w:val="center"/>
        <w:rPr>
          <w:rFonts w:ascii="Times" w:hAnsi="Times" w:cs="Times"/>
          <w:sz w:val="24"/>
          <w:szCs w:val="24"/>
        </w:rPr>
      </w:pPr>
    </w:p>
    <w:p w14:paraId="60B61CD5" w14:textId="77777777" w:rsidR="005D11F7" w:rsidRDefault="005D11F7">
      <w:pPr>
        <w:spacing w:line="360" w:lineRule="auto"/>
        <w:jc w:val="center"/>
        <w:rPr>
          <w:rFonts w:ascii="Times" w:hAnsi="Times" w:cs="Times"/>
          <w:sz w:val="24"/>
          <w:szCs w:val="24"/>
        </w:rPr>
      </w:pPr>
    </w:p>
    <w:p w14:paraId="3942BBD2" w14:textId="5F068058" w:rsidR="005D11F7" w:rsidRDefault="005D11F7">
      <w:pPr>
        <w:spacing w:line="360" w:lineRule="auto"/>
        <w:jc w:val="both"/>
        <w:rPr>
          <w:rFonts w:ascii="Times" w:hAnsi="Times" w:cs="Times"/>
          <w:sz w:val="24"/>
          <w:szCs w:val="24"/>
        </w:rPr>
      </w:pPr>
    </w:p>
    <w:p w14:paraId="17768DA2" w14:textId="3A243547" w:rsidR="00B07B05" w:rsidRDefault="00B07B05">
      <w:pPr>
        <w:spacing w:line="360" w:lineRule="auto"/>
        <w:jc w:val="both"/>
        <w:rPr>
          <w:rFonts w:ascii="Times" w:hAnsi="Times" w:cs="Times"/>
          <w:sz w:val="24"/>
          <w:szCs w:val="24"/>
        </w:rPr>
      </w:pPr>
    </w:p>
    <w:p w14:paraId="1A1CABD4" w14:textId="58F89EFC" w:rsidR="00B07B05" w:rsidRDefault="00B07B05">
      <w:pPr>
        <w:spacing w:line="360" w:lineRule="auto"/>
        <w:jc w:val="both"/>
        <w:rPr>
          <w:rFonts w:ascii="Times" w:hAnsi="Times" w:cs="Times"/>
          <w:sz w:val="24"/>
          <w:szCs w:val="24"/>
        </w:rPr>
      </w:pPr>
    </w:p>
    <w:p w14:paraId="580BF556" w14:textId="77777777" w:rsidR="00B07B05" w:rsidRDefault="00B07B05">
      <w:pPr>
        <w:spacing w:line="360" w:lineRule="auto"/>
        <w:jc w:val="both"/>
        <w:rPr>
          <w:rFonts w:ascii="Times" w:hAnsi="Times" w:cs="Times"/>
          <w:sz w:val="24"/>
          <w:szCs w:val="24"/>
        </w:rPr>
      </w:pPr>
    </w:p>
    <w:p w14:paraId="502C41F4" w14:textId="598DC9C2" w:rsidR="005D11F7" w:rsidRDefault="00B07B05">
      <w:pPr>
        <w:spacing w:line="360" w:lineRule="auto"/>
        <w:jc w:val="both"/>
        <w:rPr>
          <w:rFonts w:ascii="Times" w:hAnsi="Times" w:cs="Times"/>
          <w:sz w:val="24"/>
          <w:szCs w:val="24"/>
        </w:rPr>
      </w:pPr>
      <w:r>
        <w:rPr>
          <w:rFonts w:ascii="Times" w:hAnsi="Times" w:cs="Times"/>
          <w:sz w:val="24"/>
          <w:szCs w:val="24"/>
        </w:rPr>
        <w:t>Integrantes</w:t>
      </w:r>
      <w:r w:rsidR="005D11F7">
        <w:rPr>
          <w:rFonts w:ascii="Times" w:hAnsi="Times" w:cs="Times"/>
          <w:sz w:val="24"/>
          <w:szCs w:val="24"/>
        </w:rPr>
        <w:t>:</w:t>
      </w:r>
    </w:p>
    <w:p w14:paraId="4CEAFF3D" w14:textId="6AD3BDF0" w:rsidR="005D11F7" w:rsidRDefault="00003F1E">
      <w:pPr>
        <w:tabs>
          <w:tab w:val="left" w:pos="5103"/>
          <w:tab w:val="left" w:pos="5670"/>
        </w:tabs>
        <w:spacing w:line="360" w:lineRule="auto"/>
        <w:jc w:val="both"/>
        <w:rPr>
          <w:rFonts w:ascii="Times" w:hAnsi="Times" w:cs="Times"/>
          <w:sz w:val="24"/>
          <w:szCs w:val="24"/>
        </w:rPr>
      </w:pPr>
      <w:r>
        <w:rPr>
          <w:rFonts w:ascii="Times" w:hAnsi="Times" w:cs="Times"/>
          <w:sz w:val="24"/>
          <w:szCs w:val="24"/>
        </w:rPr>
        <w:t>1. Gabriel Medeiros Martins</w:t>
      </w:r>
      <w:r w:rsidR="005D11F7">
        <w:rPr>
          <w:rFonts w:ascii="Times" w:hAnsi="Times" w:cs="Times"/>
          <w:sz w:val="24"/>
          <w:szCs w:val="24"/>
        </w:rPr>
        <w:tab/>
        <w:t xml:space="preserve">Matrícula: </w:t>
      </w:r>
      <w:r>
        <w:rPr>
          <w:rFonts w:ascii="Times" w:hAnsi="Times" w:cs="Times"/>
          <w:sz w:val="24"/>
          <w:szCs w:val="24"/>
        </w:rPr>
        <w:t>0097</w:t>
      </w:r>
    </w:p>
    <w:p w14:paraId="6E4E9994" w14:textId="5A450032" w:rsidR="005D11F7" w:rsidRDefault="005D11F7">
      <w:pPr>
        <w:tabs>
          <w:tab w:val="left" w:pos="5103"/>
          <w:tab w:val="left" w:pos="6379"/>
        </w:tabs>
        <w:spacing w:line="360" w:lineRule="auto"/>
        <w:jc w:val="both"/>
        <w:rPr>
          <w:rFonts w:ascii="Times" w:hAnsi="Times" w:cs="Times"/>
          <w:sz w:val="24"/>
          <w:szCs w:val="24"/>
        </w:rPr>
      </w:pPr>
      <w:r>
        <w:rPr>
          <w:rFonts w:ascii="Times" w:hAnsi="Times" w:cs="Times"/>
          <w:sz w:val="24"/>
          <w:szCs w:val="24"/>
        </w:rPr>
        <w:t xml:space="preserve">2. </w:t>
      </w:r>
      <w:r w:rsidR="00003F1E">
        <w:rPr>
          <w:rFonts w:ascii="Times" w:hAnsi="Times" w:cs="Times"/>
          <w:sz w:val="24"/>
          <w:szCs w:val="24"/>
        </w:rPr>
        <w:t xml:space="preserve">Pedro Gabriel Garcia Ribeiro </w:t>
      </w:r>
      <w:proofErr w:type="spellStart"/>
      <w:r w:rsidR="00003F1E">
        <w:rPr>
          <w:rFonts w:ascii="Times" w:hAnsi="Times" w:cs="Times"/>
          <w:sz w:val="24"/>
          <w:szCs w:val="24"/>
        </w:rPr>
        <w:t>Balestra</w:t>
      </w:r>
      <w:proofErr w:type="spellEnd"/>
      <w:r>
        <w:rPr>
          <w:rFonts w:ascii="Times" w:hAnsi="Times" w:cs="Times"/>
          <w:sz w:val="24"/>
          <w:szCs w:val="24"/>
        </w:rPr>
        <w:tab/>
        <w:t xml:space="preserve">Matrícula: </w:t>
      </w:r>
      <w:r w:rsidR="00003F1E">
        <w:rPr>
          <w:rFonts w:ascii="Times" w:hAnsi="Times" w:cs="Times"/>
          <w:sz w:val="24"/>
          <w:szCs w:val="24"/>
        </w:rPr>
        <w:t>1551</w:t>
      </w:r>
    </w:p>
    <w:p w14:paraId="783302C5" w14:textId="03BF0E4A" w:rsidR="005D11F7" w:rsidRDefault="005D11F7" w:rsidP="00B07B05">
      <w:pPr>
        <w:tabs>
          <w:tab w:val="left" w:pos="5103"/>
          <w:tab w:val="left" w:pos="6379"/>
        </w:tabs>
        <w:spacing w:line="360" w:lineRule="auto"/>
        <w:jc w:val="both"/>
        <w:rPr>
          <w:rFonts w:ascii="Times" w:hAnsi="Times" w:cs="Times"/>
          <w:sz w:val="24"/>
          <w:szCs w:val="24"/>
        </w:rPr>
      </w:pPr>
      <w:r>
        <w:rPr>
          <w:rFonts w:ascii="Times" w:hAnsi="Times" w:cs="Times"/>
          <w:sz w:val="24"/>
          <w:szCs w:val="24"/>
        </w:rPr>
        <w:t xml:space="preserve">3. </w:t>
      </w:r>
      <w:r w:rsidR="00003F1E">
        <w:rPr>
          <w:rFonts w:ascii="Times" w:hAnsi="Times" w:cs="Times"/>
          <w:sz w:val="24"/>
          <w:szCs w:val="24"/>
        </w:rPr>
        <w:t>Wesley Marcos Borges</w:t>
      </w:r>
      <w:r>
        <w:rPr>
          <w:rFonts w:ascii="Times" w:hAnsi="Times" w:cs="Times"/>
          <w:sz w:val="24"/>
          <w:szCs w:val="24"/>
        </w:rPr>
        <w:tab/>
        <w:t xml:space="preserve">Matrícula: </w:t>
      </w:r>
      <w:r w:rsidR="00003F1E">
        <w:rPr>
          <w:rFonts w:ascii="Times" w:hAnsi="Times" w:cs="Times"/>
          <w:sz w:val="24"/>
          <w:szCs w:val="24"/>
        </w:rPr>
        <w:t>1651</w:t>
      </w:r>
    </w:p>
    <w:p w14:paraId="57FE3C65" w14:textId="77777777" w:rsidR="005D11F7" w:rsidRDefault="005D11F7">
      <w:pPr>
        <w:spacing w:line="360" w:lineRule="auto"/>
        <w:jc w:val="both"/>
        <w:rPr>
          <w:rFonts w:ascii="Times" w:hAnsi="Times" w:cs="Times"/>
          <w:sz w:val="24"/>
          <w:szCs w:val="24"/>
        </w:rPr>
      </w:pPr>
    </w:p>
    <w:p w14:paraId="4F5FE035" w14:textId="77777777" w:rsidR="005D11F7" w:rsidRDefault="005D11F7">
      <w:pPr>
        <w:spacing w:line="360" w:lineRule="auto"/>
        <w:jc w:val="both"/>
        <w:rPr>
          <w:rFonts w:ascii="Times" w:hAnsi="Times" w:cs="Times"/>
          <w:sz w:val="24"/>
          <w:szCs w:val="24"/>
        </w:rPr>
      </w:pPr>
    </w:p>
    <w:p w14:paraId="2C293236" w14:textId="71993439" w:rsidR="005D11F7" w:rsidRDefault="005D11F7">
      <w:pPr>
        <w:spacing w:line="360" w:lineRule="auto"/>
        <w:jc w:val="both"/>
        <w:rPr>
          <w:rFonts w:ascii="Times" w:hAnsi="Times" w:cs="Times"/>
          <w:sz w:val="24"/>
          <w:szCs w:val="24"/>
        </w:rPr>
      </w:pPr>
    </w:p>
    <w:p w14:paraId="1D755D87" w14:textId="77777777" w:rsidR="00B07B05" w:rsidRDefault="00B07B05">
      <w:pPr>
        <w:spacing w:line="360" w:lineRule="auto"/>
        <w:jc w:val="both"/>
        <w:rPr>
          <w:rFonts w:ascii="Times" w:hAnsi="Times" w:cs="Times"/>
          <w:sz w:val="24"/>
          <w:szCs w:val="24"/>
        </w:rPr>
      </w:pPr>
    </w:p>
    <w:p w14:paraId="43781D1B" w14:textId="77777777" w:rsidR="005D11F7" w:rsidRDefault="005D11F7">
      <w:pPr>
        <w:spacing w:line="360" w:lineRule="auto"/>
        <w:jc w:val="both"/>
        <w:rPr>
          <w:rFonts w:ascii="Times" w:hAnsi="Times" w:cs="Times"/>
          <w:sz w:val="24"/>
          <w:szCs w:val="24"/>
        </w:rPr>
      </w:pPr>
    </w:p>
    <w:p w14:paraId="72016654" w14:textId="77777777" w:rsidR="005D11F7" w:rsidRDefault="005D11F7">
      <w:pPr>
        <w:spacing w:line="360" w:lineRule="auto"/>
        <w:jc w:val="center"/>
        <w:rPr>
          <w:rFonts w:ascii="Times" w:hAnsi="Times" w:cs="Times"/>
          <w:sz w:val="24"/>
          <w:szCs w:val="24"/>
        </w:rPr>
      </w:pPr>
      <w:r>
        <w:rPr>
          <w:rFonts w:ascii="Times" w:hAnsi="Times" w:cs="Times"/>
          <w:sz w:val="24"/>
          <w:szCs w:val="24"/>
        </w:rPr>
        <w:t>Santa Rita do Sapucaí</w:t>
      </w:r>
    </w:p>
    <w:p w14:paraId="132E59C7" w14:textId="789B665C" w:rsidR="005D11F7" w:rsidRDefault="00B07B05" w:rsidP="00B37AF4">
      <w:pPr>
        <w:spacing w:line="360" w:lineRule="auto"/>
        <w:jc w:val="center"/>
        <w:rPr>
          <w:rFonts w:ascii="Times" w:hAnsi="Times" w:cs="Times"/>
          <w:b/>
          <w:bCs/>
          <w:color w:val="000000"/>
          <w:sz w:val="24"/>
          <w:szCs w:val="24"/>
          <w:lang w:eastAsia="pt-BR"/>
        </w:rPr>
      </w:pPr>
      <w:r>
        <w:rPr>
          <w:rFonts w:ascii="Times" w:hAnsi="Times" w:cs="Times"/>
          <w:sz w:val="24"/>
          <w:szCs w:val="24"/>
        </w:rPr>
        <w:t>2021</w:t>
      </w:r>
    </w:p>
    <w:p w14:paraId="7436DD3D" w14:textId="77777777" w:rsidR="005D11F7" w:rsidRDefault="005D11F7">
      <w:pPr>
        <w:spacing w:line="360" w:lineRule="auto"/>
        <w:jc w:val="center"/>
        <w:rPr>
          <w:rFonts w:ascii="Times" w:hAnsi="Times" w:cs="Times"/>
          <w:b/>
          <w:bCs/>
          <w:sz w:val="24"/>
          <w:szCs w:val="24"/>
        </w:rPr>
      </w:pPr>
      <w:r>
        <w:rPr>
          <w:rFonts w:ascii="Times" w:hAnsi="Times" w:cs="Times"/>
          <w:b/>
          <w:bCs/>
          <w:sz w:val="24"/>
          <w:szCs w:val="24"/>
        </w:rPr>
        <w:lastRenderedPageBreak/>
        <w:t>SUMÁRIO</w:t>
      </w:r>
    </w:p>
    <w:p w14:paraId="6C5ACE61" w14:textId="0E2DD8F2" w:rsidR="00B37AF4" w:rsidRPr="003433F4" w:rsidRDefault="005D11F7">
      <w:pPr>
        <w:pStyle w:val="Sumrio1"/>
        <w:rPr>
          <w:rFonts w:ascii="Calibri" w:eastAsia="Times New Roman" w:hAnsi="Calibri"/>
          <w:b w:val="0"/>
          <w:bCs w:val="0"/>
          <w:caps w:val="0"/>
          <w:noProof/>
          <w:sz w:val="22"/>
          <w:szCs w:val="22"/>
          <w:lang w:eastAsia="pt-BR"/>
        </w:rPr>
      </w:pPr>
      <w:r>
        <w:fldChar w:fldCharType="begin"/>
      </w:r>
      <w:r>
        <w:instrText xml:space="preserve"> TOC \o "1-3" </w:instrText>
      </w:r>
      <w:r>
        <w:fldChar w:fldCharType="separate"/>
      </w:r>
      <w:r w:rsidR="00B37AF4">
        <w:rPr>
          <w:noProof/>
        </w:rPr>
        <w:t>1</w:t>
      </w:r>
      <w:r w:rsidR="00B37AF4" w:rsidRPr="003433F4">
        <w:rPr>
          <w:rFonts w:ascii="Calibri" w:eastAsia="Times New Roman" w:hAnsi="Calibri"/>
          <w:b w:val="0"/>
          <w:bCs w:val="0"/>
          <w:caps w:val="0"/>
          <w:noProof/>
          <w:sz w:val="22"/>
          <w:szCs w:val="22"/>
          <w:lang w:eastAsia="pt-BR"/>
        </w:rPr>
        <w:tab/>
      </w:r>
      <w:r w:rsidR="00B37AF4">
        <w:rPr>
          <w:noProof/>
        </w:rPr>
        <w:t>INTRODUÇÃO</w:t>
      </w:r>
      <w:r w:rsidR="00B37AF4">
        <w:rPr>
          <w:noProof/>
        </w:rPr>
        <w:tab/>
      </w:r>
      <w:r w:rsidR="00B37AF4">
        <w:rPr>
          <w:noProof/>
        </w:rPr>
        <w:fldChar w:fldCharType="begin"/>
      </w:r>
      <w:r w:rsidR="00B37AF4">
        <w:rPr>
          <w:noProof/>
        </w:rPr>
        <w:instrText xml:space="preserve"> PAGEREF _Toc69377261 \h </w:instrText>
      </w:r>
      <w:r w:rsidR="00B37AF4">
        <w:rPr>
          <w:noProof/>
        </w:rPr>
      </w:r>
      <w:r w:rsidR="00B37AF4">
        <w:rPr>
          <w:noProof/>
        </w:rPr>
        <w:fldChar w:fldCharType="separate"/>
      </w:r>
      <w:r w:rsidR="0073147B">
        <w:rPr>
          <w:noProof/>
        </w:rPr>
        <w:t>3</w:t>
      </w:r>
      <w:r w:rsidR="00B37AF4">
        <w:rPr>
          <w:noProof/>
        </w:rPr>
        <w:fldChar w:fldCharType="end"/>
      </w:r>
    </w:p>
    <w:p w14:paraId="72AC43CA" w14:textId="62092C61" w:rsidR="00B37AF4" w:rsidRPr="003433F4" w:rsidRDefault="00B37AF4">
      <w:pPr>
        <w:pStyle w:val="Sumrio1"/>
        <w:rPr>
          <w:rFonts w:ascii="Calibri" w:eastAsia="Times New Roman" w:hAnsi="Calibri"/>
          <w:b w:val="0"/>
          <w:bCs w:val="0"/>
          <w:caps w:val="0"/>
          <w:noProof/>
          <w:sz w:val="22"/>
          <w:szCs w:val="22"/>
          <w:lang w:eastAsia="pt-BR"/>
        </w:rPr>
      </w:pPr>
      <w:r>
        <w:rPr>
          <w:noProof/>
        </w:rPr>
        <w:t>2</w:t>
      </w:r>
      <w:r w:rsidRPr="003433F4">
        <w:rPr>
          <w:rFonts w:ascii="Calibri" w:eastAsia="Times New Roman" w:hAnsi="Calibri"/>
          <w:b w:val="0"/>
          <w:bCs w:val="0"/>
          <w:caps w:val="0"/>
          <w:noProof/>
          <w:sz w:val="22"/>
          <w:szCs w:val="22"/>
          <w:lang w:eastAsia="pt-BR"/>
        </w:rPr>
        <w:tab/>
      </w:r>
      <w:r>
        <w:rPr>
          <w:noProof/>
        </w:rPr>
        <w:t>Descrição do funcionamento</w:t>
      </w:r>
      <w:r>
        <w:rPr>
          <w:noProof/>
        </w:rPr>
        <w:tab/>
      </w:r>
      <w:r>
        <w:rPr>
          <w:noProof/>
        </w:rPr>
        <w:fldChar w:fldCharType="begin"/>
      </w:r>
      <w:r>
        <w:rPr>
          <w:noProof/>
        </w:rPr>
        <w:instrText xml:space="preserve"> PAGEREF _Toc69377262 \h </w:instrText>
      </w:r>
      <w:r>
        <w:rPr>
          <w:noProof/>
        </w:rPr>
      </w:r>
      <w:r>
        <w:rPr>
          <w:noProof/>
        </w:rPr>
        <w:fldChar w:fldCharType="separate"/>
      </w:r>
      <w:r w:rsidR="0073147B">
        <w:rPr>
          <w:noProof/>
        </w:rPr>
        <w:t>4</w:t>
      </w:r>
      <w:r>
        <w:rPr>
          <w:noProof/>
        </w:rPr>
        <w:fldChar w:fldCharType="end"/>
      </w:r>
    </w:p>
    <w:p w14:paraId="55B19398" w14:textId="19EDF6B6" w:rsidR="00B37AF4" w:rsidRPr="003433F4" w:rsidRDefault="00B37AF4">
      <w:pPr>
        <w:pStyle w:val="Sumrio1"/>
        <w:rPr>
          <w:rFonts w:ascii="Calibri" w:eastAsia="Times New Roman" w:hAnsi="Calibri"/>
          <w:b w:val="0"/>
          <w:bCs w:val="0"/>
          <w:caps w:val="0"/>
          <w:noProof/>
          <w:sz w:val="22"/>
          <w:szCs w:val="22"/>
          <w:lang w:eastAsia="pt-BR"/>
        </w:rPr>
      </w:pPr>
      <w:r>
        <w:rPr>
          <w:noProof/>
        </w:rPr>
        <w:t>3</w:t>
      </w:r>
      <w:r w:rsidRPr="003433F4">
        <w:rPr>
          <w:rFonts w:ascii="Calibri" w:eastAsia="Times New Roman" w:hAnsi="Calibri"/>
          <w:b w:val="0"/>
          <w:bCs w:val="0"/>
          <w:caps w:val="0"/>
          <w:noProof/>
          <w:sz w:val="22"/>
          <w:szCs w:val="22"/>
          <w:lang w:eastAsia="pt-BR"/>
        </w:rPr>
        <w:tab/>
      </w:r>
      <w:r>
        <w:rPr>
          <w:noProof/>
        </w:rPr>
        <w:t>ANÁLISE ASSINTÓTICA</w:t>
      </w:r>
      <w:r>
        <w:rPr>
          <w:noProof/>
        </w:rPr>
        <w:tab/>
      </w:r>
      <w:r>
        <w:rPr>
          <w:noProof/>
        </w:rPr>
        <w:fldChar w:fldCharType="begin"/>
      </w:r>
      <w:r>
        <w:rPr>
          <w:noProof/>
        </w:rPr>
        <w:instrText xml:space="preserve"> PAGEREF _Toc69377263 \h </w:instrText>
      </w:r>
      <w:r>
        <w:rPr>
          <w:noProof/>
        </w:rPr>
      </w:r>
      <w:r>
        <w:rPr>
          <w:noProof/>
        </w:rPr>
        <w:fldChar w:fldCharType="separate"/>
      </w:r>
      <w:r w:rsidR="0073147B">
        <w:rPr>
          <w:noProof/>
        </w:rPr>
        <w:t>5</w:t>
      </w:r>
      <w:r>
        <w:rPr>
          <w:noProof/>
        </w:rPr>
        <w:fldChar w:fldCharType="end"/>
      </w:r>
    </w:p>
    <w:p w14:paraId="187807C3" w14:textId="002984D2" w:rsidR="00B37AF4" w:rsidRPr="003433F4" w:rsidRDefault="00B37AF4">
      <w:pPr>
        <w:pStyle w:val="Sumrio1"/>
        <w:rPr>
          <w:rFonts w:ascii="Calibri" w:eastAsia="Times New Roman" w:hAnsi="Calibri"/>
          <w:b w:val="0"/>
          <w:bCs w:val="0"/>
          <w:caps w:val="0"/>
          <w:noProof/>
          <w:sz w:val="22"/>
          <w:szCs w:val="22"/>
          <w:lang w:eastAsia="pt-BR"/>
        </w:rPr>
      </w:pPr>
      <w:r>
        <w:rPr>
          <w:noProof/>
        </w:rPr>
        <w:t>4</w:t>
      </w:r>
      <w:r w:rsidRPr="003433F4">
        <w:rPr>
          <w:rFonts w:ascii="Calibri" w:eastAsia="Times New Roman" w:hAnsi="Calibri"/>
          <w:b w:val="0"/>
          <w:bCs w:val="0"/>
          <w:caps w:val="0"/>
          <w:noProof/>
          <w:sz w:val="22"/>
          <w:szCs w:val="22"/>
          <w:lang w:eastAsia="pt-BR"/>
        </w:rPr>
        <w:tab/>
      </w:r>
      <w:r>
        <w:rPr>
          <w:noProof/>
        </w:rPr>
        <w:t>TESTES E resultados</w:t>
      </w:r>
      <w:r>
        <w:rPr>
          <w:noProof/>
        </w:rPr>
        <w:tab/>
      </w:r>
      <w:r>
        <w:rPr>
          <w:noProof/>
        </w:rPr>
        <w:fldChar w:fldCharType="begin"/>
      </w:r>
      <w:r>
        <w:rPr>
          <w:noProof/>
        </w:rPr>
        <w:instrText xml:space="preserve"> PAGEREF _Toc69377264 \h </w:instrText>
      </w:r>
      <w:r>
        <w:rPr>
          <w:noProof/>
        </w:rPr>
      </w:r>
      <w:r>
        <w:rPr>
          <w:noProof/>
        </w:rPr>
        <w:fldChar w:fldCharType="separate"/>
      </w:r>
      <w:r w:rsidR="0073147B">
        <w:rPr>
          <w:noProof/>
        </w:rPr>
        <w:t>8</w:t>
      </w:r>
      <w:r>
        <w:rPr>
          <w:noProof/>
        </w:rPr>
        <w:fldChar w:fldCharType="end"/>
      </w:r>
    </w:p>
    <w:p w14:paraId="4FCE79A3" w14:textId="4AFDBB61" w:rsidR="00B37AF4" w:rsidRPr="003433F4" w:rsidRDefault="00B37AF4">
      <w:pPr>
        <w:pStyle w:val="Sumrio1"/>
        <w:rPr>
          <w:rFonts w:ascii="Calibri" w:eastAsia="Times New Roman" w:hAnsi="Calibri"/>
          <w:b w:val="0"/>
          <w:bCs w:val="0"/>
          <w:caps w:val="0"/>
          <w:noProof/>
          <w:sz w:val="22"/>
          <w:szCs w:val="22"/>
          <w:lang w:eastAsia="pt-BR"/>
        </w:rPr>
      </w:pPr>
      <w:r>
        <w:rPr>
          <w:noProof/>
        </w:rPr>
        <w:t>5</w:t>
      </w:r>
      <w:r w:rsidRPr="003433F4">
        <w:rPr>
          <w:rFonts w:ascii="Calibri" w:eastAsia="Times New Roman" w:hAnsi="Calibri"/>
          <w:b w:val="0"/>
          <w:bCs w:val="0"/>
          <w:caps w:val="0"/>
          <w:noProof/>
          <w:sz w:val="22"/>
          <w:szCs w:val="22"/>
          <w:lang w:eastAsia="pt-BR"/>
        </w:rPr>
        <w:tab/>
      </w:r>
      <w:r>
        <w:rPr>
          <w:noProof/>
        </w:rPr>
        <w:t>CONCLUSÃO</w:t>
      </w:r>
      <w:r>
        <w:rPr>
          <w:noProof/>
        </w:rPr>
        <w:tab/>
      </w:r>
      <w:r>
        <w:rPr>
          <w:noProof/>
        </w:rPr>
        <w:fldChar w:fldCharType="begin"/>
      </w:r>
      <w:r>
        <w:rPr>
          <w:noProof/>
        </w:rPr>
        <w:instrText xml:space="preserve"> PAGEREF _Toc69377265 \h </w:instrText>
      </w:r>
      <w:r>
        <w:rPr>
          <w:noProof/>
        </w:rPr>
      </w:r>
      <w:r>
        <w:rPr>
          <w:noProof/>
        </w:rPr>
        <w:fldChar w:fldCharType="separate"/>
      </w:r>
      <w:r w:rsidR="0073147B">
        <w:rPr>
          <w:noProof/>
        </w:rPr>
        <w:t>9</w:t>
      </w:r>
      <w:r>
        <w:rPr>
          <w:noProof/>
        </w:rPr>
        <w:fldChar w:fldCharType="end"/>
      </w:r>
    </w:p>
    <w:p w14:paraId="3F1D4C17" w14:textId="3BA5B5D6" w:rsidR="00B37AF4" w:rsidRPr="003433F4" w:rsidRDefault="00B37AF4">
      <w:pPr>
        <w:pStyle w:val="Sumrio1"/>
        <w:rPr>
          <w:rFonts w:ascii="Calibri" w:eastAsia="Times New Roman" w:hAnsi="Calibri"/>
          <w:b w:val="0"/>
          <w:bCs w:val="0"/>
          <w:caps w:val="0"/>
          <w:noProof/>
          <w:sz w:val="22"/>
          <w:szCs w:val="22"/>
          <w:lang w:eastAsia="pt-BR"/>
        </w:rPr>
      </w:pPr>
      <w:r>
        <w:rPr>
          <w:noProof/>
        </w:rPr>
        <w:t>REFERÊNCIAS</w:t>
      </w:r>
      <w:r>
        <w:rPr>
          <w:noProof/>
        </w:rPr>
        <w:tab/>
      </w:r>
      <w:r>
        <w:rPr>
          <w:noProof/>
        </w:rPr>
        <w:fldChar w:fldCharType="begin"/>
      </w:r>
      <w:r>
        <w:rPr>
          <w:noProof/>
        </w:rPr>
        <w:instrText xml:space="preserve"> PAGEREF _Toc69377266 \h </w:instrText>
      </w:r>
      <w:r>
        <w:rPr>
          <w:noProof/>
        </w:rPr>
      </w:r>
      <w:r>
        <w:rPr>
          <w:noProof/>
        </w:rPr>
        <w:fldChar w:fldCharType="separate"/>
      </w:r>
      <w:r w:rsidR="0073147B">
        <w:rPr>
          <w:noProof/>
        </w:rPr>
        <w:t>10</w:t>
      </w:r>
      <w:r>
        <w:rPr>
          <w:noProof/>
        </w:rPr>
        <w:fldChar w:fldCharType="end"/>
      </w:r>
    </w:p>
    <w:p w14:paraId="6B7FE934" w14:textId="61FCDB15" w:rsidR="005D11F7" w:rsidRPr="00B84835" w:rsidRDefault="005D11F7">
      <w:pPr>
        <w:pStyle w:val="Sumrio3"/>
      </w:pPr>
      <w:r>
        <w:fldChar w:fldCharType="end"/>
      </w:r>
    </w:p>
    <w:p w14:paraId="25225BB7" w14:textId="77777777" w:rsidR="005D11F7" w:rsidRPr="00B84835" w:rsidRDefault="005D11F7"/>
    <w:p w14:paraId="32253DA5" w14:textId="77777777" w:rsidR="005D11F7" w:rsidRDefault="005D11F7">
      <w:pPr>
        <w:spacing w:line="360" w:lineRule="auto"/>
        <w:rPr>
          <w:rFonts w:ascii="Times" w:hAnsi="Times" w:cs="Times"/>
          <w:sz w:val="24"/>
          <w:szCs w:val="24"/>
        </w:rPr>
        <w:sectPr w:rsidR="005D11F7">
          <w:pgSz w:w="11905" w:h="16837" w:code="9"/>
          <w:pgMar w:top="1701" w:right="1134" w:bottom="1134" w:left="1701" w:header="851" w:footer="851" w:gutter="0"/>
          <w:pgNumType w:start="1"/>
          <w:cols w:space="720"/>
          <w:docGrid w:linePitch="360"/>
        </w:sectPr>
      </w:pPr>
    </w:p>
    <w:p w14:paraId="59BAA554" w14:textId="77777777" w:rsidR="005D11F7" w:rsidRDefault="005D11F7">
      <w:pPr>
        <w:spacing w:line="360" w:lineRule="auto"/>
        <w:rPr>
          <w:rFonts w:ascii="Times" w:hAnsi="Times" w:cs="Times"/>
          <w:sz w:val="24"/>
          <w:szCs w:val="24"/>
        </w:rPr>
        <w:sectPr w:rsidR="005D11F7">
          <w:type w:val="continuous"/>
          <w:pgSz w:w="11905" w:h="16837" w:code="9"/>
          <w:pgMar w:top="1701" w:right="1134" w:bottom="1134" w:left="1701" w:header="851" w:footer="851" w:gutter="0"/>
          <w:pgNumType w:start="1"/>
          <w:cols w:space="720"/>
          <w:docGrid w:linePitch="360"/>
        </w:sectPr>
      </w:pPr>
    </w:p>
    <w:p w14:paraId="68655ECE" w14:textId="77777777" w:rsidR="005D11F7" w:rsidRDefault="005D11F7">
      <w:pPr>
        <w:pStyle w:val="Ttulo1"/>
      </w:pPr>
      <w:bookmarkStart w:id="0" w:name="_Toc329811644"/>
      <w:bookmarkStart w:id="1" w:name="_Toc69377261"/>
      <w:r>
        <w:lastRenderedPageBreak/>
        <w:t>INTRODUÇÃO</w:t>
      </w:r>
      <w:bookmarkEnd w:id="0"/>
      <w:bookmarkEnd w:id="1"/>
    </w:p>
    <w:p w14:paraId="13F2F621" w14:textId="77777777" w:rsidR="005D11F7" w:rsidRPr="00B84835" w:rsidRDefault="005D11F7">
      <w:pPr>
        <w:spacing w:line="360" w:lineRule="auto"/>
        <w:jc w:val="both"/>
        <w:rPr>
          <w:b/>
          <w:bCs/>
          <w:sz w:val="24"/>
          <w:szCs w:val="24"/>
        </w:rPr>
      </w:pPr>
    </w:p>
    <w:p w14:paraId="58E5C8A9" w14:textId="3B1859FD" w:rsidR="005D11F7" w:rsidRDefault="005D11F7" w:rsidP="00146A4E">
      <w:pPr>
        <w:spacing w:line="360" w:lineRule="auto"/>
        <w:jc w:val="both"/>
        <w:rPr>
          <w:sz w:val="24"/>
          <w:szCs w:val="24"/>
        </w:rPr>
      </w:pPr>
      <w:r w:rsidRPr="00B84835">
        <w:rPr>
          <w:b/>
          <w:bCs/>
          <w:sz w:val="24"/>
          <w:szCs w:val="24"/>
        </w:rPr>
        <w:tab/>
      </w:r>
    </w:p>
    <w:p w14:paraId="32053335" w14:textId="27E66D98" w:rsidR="004E066F" w:rsidRDefault="004E066F" w:rsidP="005200D1">
      <w:pPr>
        <w:suppressAutoHyphens w:val="0"/>
        <w:ind w:firstLine="432"/>
        <w:jc w:val="both"/>
        <w:rPr>
          <w:sz w:val="24"/>
          <w:szCs w:val="24"/>
        </w:rPr>
      </w:pPr>
      <w:r>
        <w:rPr>
          <w:sz w:val="24"/>
          <w:szCs w:val="24"/>
        </w:rPr>
        <w:t xml:space="preserve">O protocolo TCP estabelece o transporte de dados através da rede. Esse transporte é feito através da divisão dos pacotes de dados em pacotes menores, sendo uma parte reservada para os headers, usados para controle de dados na rede, e </w:t>
      </w:r>
      <w:r w:rsidR="005200D1">
        <w:rPr>
          <w:sz w:val="24"/>
          <w:szCs w:val="24"/>
        </w:rPr>
        <w:t>outra parte reservada a</w:t>
      </w:r>
      <w:r>
        <w:rPr>
          <w:sz w:val="24"/>
          <w:szCs w:val="24"/>
        </w:rPr>
        <w:t xml:space="preserve">os dados propriamente ditos. </w:t>
      </w:r>
    </w:p>
    <w:p w14:paraId="305141D7" w14:textId="77777777" w:rsidR="004E066F" w:rsidRDefault="004E066F" w:rsidP="005200D1">
      <w:pPr>
        <w:suppressAutoHyphens w:val="0"/>
        <w:jc w:val="both"/>
        <w:rPr>
          <w:sz w:val="24"/>
          <w:szCs w:val="24"/>
        </w:rPr>
      </w:pPr>
    </w:p>
    <w:p w14:paraId="3AA8F5FC" w14:textId="77777777" w:rsidR="005200D1" w:rsidRDefault="005200D1" w:rsidP="005200D1">
      <w:pPr>
        <w:suppressAutoHyphens w:val="0"/>
        <w:ind w:firstLine="432"/>
        <w:jc w:val="both"/>
        <w:rPr>
          <w:sz w:val="24"/>
          <w:szCs w:val="24"/>
        </w:rPr>
      </w:pPr>
      <w:r>
        <w:rPr>
          <w:sz w:val="24"/>
          <w:szCs w:val="24"/>
        </w:rPr>
        <w:t xml:space="preserve">Dada a seguinte situação: alguns arquivos devem ser enviados de um servidor para diversos aplicativos conectados à rede. Cada arquivo tem seu nível de importância, determinando seu nível de prioridade de envio. Esses arquivos não podem ser divididos em partes menores, ou seja, cada arquivo deve ser enviado completo para os aplicativos, dividindo-os separadamente em pacotes. </w:t>
      </w:r>
    </w:p>
    <w:p w14:paraId="16E0076F" w14:textId="77777777" w:rsidR="005200D1" w:rsidRDefault="005200D1" w:rsidP="005200D1">
      <w:pPr>
        <w:suppressAutoHyphens w:val="0"/>
        <w:jc w:val="both"/>
        <w:rPr>
          <w:sz w:val="24"/>
          <w:szCs w:val="24"/>
        </w:rPr>
      </w:pPr>
    </w:p>
    <w:p w14:paraId="024FE7E5" w14:textId="61ECC556" w:rsidR="005D11F7" w:rsidRPr="00B84835" w:rsidRDefault="004E066F" w:rsidP="005200D1">
      <w:pPr>
        <w:suppressAutoHyphens w:val="0"/>
        <w:ind w:firstLine="432"/>
        <w:jc w:val="both"/>
        <w:rPr>
          <w:sz w:val="24"/>
          <w:szCs w:val="24"/>
        </w:rPr>
      </w:pPr>
      <w:r>
        <w:rPr>
          <w:sz w:val="24"/>
          <w:szCs w:val="24"/>
        </w:rPr>
        <w:t xml:space="preserve">O </w:t>
      </w:r>
      <w:r w:rsidR="005200D1">
        <w:rPr>
          <w:sz w:val="24"/>
          <w:szCs w:val="24"/>
        </w:rPr>
        <w:t xml:space="preserve">objetivo do projeto é fazer um código na linguagem C++ que identifique quais os arquivos </w:t>
      </w:r>
      <w:proofErr w:type="gramStart"/>
      <w:r w:rsidR="005200D1">
        <w:rPr>
          <w:sz w:val="24"/>
          <w:szCs w:val="24"/>
        </w:rPr>
        <w:t>à</w:t>
      </w:r>
      <w:proofErr w:type="gramEnd"/>
      <w:r w:rsidR="005200D1">
        <w:rPr>
          <w:sz w:val="24"/>
          <w:szCs w:val="24"/>
        </w:rPr>
        <w:t xml:space="preserve"> serem enviados em cada pacote, seguindo sua ordem de importância. </w:t>
      </w:r>
      <w:r>
        <w:rPr>
          <w:sz w:val="24"/>
          <w:szCs w:val="24"/>
        </w:rPr>
        <w:t>Por exemplo, para um pacote de 1500 bytes, são reservados 40 bytes para os headers e 1460 bytes pa</w:t>
      </w:r>
      <w:r w:rsidR="005200D1">
        <w:rPr>
          <w:sz w:val="24"/>
          <w:szCs w:val="24"/>
        </w:rPr>
        <w:t>ra os dados. Dessa forma, a soma dos dados enviados por pacote não pode ultrapassar 1460 bytes, sendo divididos em vários pacotes</w:t>
      </w:r>
      <w:r w:rsidR="00302FBE">
        <w:rPr>
          <w:sz w:val="24"/>
          <w:szCs w:val="24"/>
        </w:rPr>
        <w:t xml:space="preserve"> para satisfazer as exigências. Dessa forma, podemos </w:t>
      </w:r>
      <w:proofErr w:type="gramStart"/>
      <w:r w:rsidR="00302FBE">
        <w:rPr>
          <w:sz w:val="24"/>
          <w:szCs w:val="24"/>
        </w:rPr>
        <w:t>concluir</w:t>
      </w:r>
      <w:proofErr w:type="gramEnd"/>
      <w:r w:rsidR="00302FBE">
        <w:rPr>
          <w:sz w:val="24"/>
          <w:szCs w:val="24"/>
        </w:rPr>
        <w:t xml:space="preserve"> o que foi solicitado.</w:t>
      </w:r>
      <w:r w:rsidR="005D11F7" w:rsidRPr="00B84835">
        <w:rPr>
          <w:sz w:val="24"/>
          <w:szCs w:val="24"/>
        </w:rPr>
        <w:br w:type="page"/>
      </w:r>
    </w:p>
    <w:p w14:paraId="4E7FF044" w14:textId="42E71DEC" w:rsidR="005D11F7" w:rsidRDefault="00B84835">
      <w:pPr>
        <w:pStyle w:val="Ttulo1"/>
      </w:pPr>
      <w:bookmarkStart w:id="2" w:name="_Toc69377262"/>
      <w:r>
        <w:t>Descrição do funcionamento</w:t>
      </w:r>
      <w:bookmarkEnd w:id="2"/>
    </w:p>
    <w:p w14:paraId="1D3143C3" w14:textId="77777777" w:rsidR="005D11F7" w:rsidRDefault="005D11F7">
      <w:pPr>
        <w:spacing w:line="360" w:lineRule="auto"/>
        <w:jc w:val="both"/>
        <w:rPr>
          <w:b/>
          <w:bCs/>
          <w:sz w:val="24"/>
          <w:szCs w:val="24"/>
        </w:rPr>
      </w:pPr>
    </w:p>
    <w:p w14:paraId="248CF1B4" w14:textId="1439087C" w:rsidR="002D68B3" w:rsidRPr="00EB2442" w:rsidRDefault="00302FBE" w:rsidP="002D68B3">
      <w:pPr>
        <w:spacing w:line="360" w:lineRule="auto"/>
        <w:ind w:firstLine="432"/>
        <w:jc w:val="both"/>
        <w:rPr>
          <w:bCs/>
          <w:sz w:val="24"/>
          <w:szCs w:val="24"/>
        </w:rPr>
      </w:pPr>
      <w:r>
        <w:rPr>
          <w:bCs/>
          <w:sz w:val="24"/>
          <w:szCs w:val="24"/>
        </w:rPr>
        <w:t>Esse projeto tem como finalidade um sistema que divida arquivos em pacotes menores se el</w:t>
      </w:r>
      <w:r w:rsidR="00152C81">
        <w:rPr>
          <w:bCs/>
          <w:sz w:val="24"/>
          <w:szCs w:val="24"/>
        </w:rPr>
        <w:t>es ultrapassarem o limite de 146</w:t>
      </w:r>
      <w:r>
        <w:rPr>
          <w:bCs/>
          <w:sz w:val="24"/>
          <w:szCs w:val="24"/>
        </w:rPr>
        <w:t>0 bytes. P</w:t>
      </w:r>
      <w:r w:rsidR="002D68B3">
        <w:rPr>
          <w:bCs/>
          <w:sz w:val="24"/>
          <w:szCs w:val="24"/>
        </w:rPr>
        <w:t xml:space="preserve">ara isso, será utilizado um clássico conceito computacional, o </w:t>
      </w:r>
      <w:r w:rsidR="002D68B3">
        <w:rPr>
          <w:b/>
          <w:bCs/>
          <w:sz w:val="24"/>
          <w:szCs w:val="24"/>
        </w:rPr>
        <w:t>Problema da Mochila</w:t>
      </w:r>
      <w:r w:rsidR="002D68B3">
        <w:rPr>
          <w:bCs/>
          <w:sz w:val="24"/>
          <w:szCs w:val="24"/>
        </w:rPr>
        <w:t>. Esse método é um dos 21 problemas NP-</w:t>
      </w:r>
      <w:proofErr w:type="gramStart"/>
      <w:r w:rsidR="002D68B3">
        <w:rPr>
          <w:bCs/>
          <w:sz w:val="24"/>
          <w:szCs w:val="24"/>
        </w:rPr>
        <w:t xml:space="preserve">completos exposto por Richard </w:t>
      </w:r>
      <w:proofErr w:type="spellStart"/>
      <w:r w:rsidR="002D68B3">
        <w:rPr>
          <w:bCs/>
          <w:sz w:val="24"/>
          <w:szCs w:val="24"/>
        </w:rPr>
        <w:t>Karp</w:t>
      </w:r>
      <w:proofErr w:type="spellEnd"/>
      <w:r w:rsidR="002D68B3">
        <w:rPr>
          <w:bCs/>
          <w:sz w:val="24"/>
          <w:szCs w:val="24"/>
        </w:rPr>
        <w:t xml:space="preserve"> em 1972</w:t>
      </w:r>
      <w:proofErr w:type="gramEnd"/>
      <w:r w:rsidR="002D68B3">
        <w:rPr>
          <w:bCs/>
          <w:sz w:val="24"/>
          <w:szCs w:val="24"/>
        </w:rPr>
        <w:t xml:space="preserve">. Faremos o código baseado no conceito de Programação Dinâmica, uma forma mais rápida de </w:t>
      </w:r>
      <w:proofErr w:type="gramStart"/>
      <w:r w:rsidR="002D68B3">
        <w:rPr>
          <w:bCs/>
          <w:sz w:val="24"/>
          <w:szCs w:val="24"/>
        </w:rPr>
        <w:t>otimização</w:t>
      </w:r>
      <w:proofErr w:type="gramEnd"/>
      <w:r w:rsidR="002D68B3">
        <w:rPr>
          <w:bCs/>
          <w:sz w:val="24"/>
          <w:szCs w:val="24"/>
        </w:rPr>
        <w:t>, já que as operações executadas são armazenadas em vetores ou matrizes para serem reutilizados, a fim de aperfeiçoar o tempo.</w:t>
      </w:r>
    </w:p>
    <w:p w14:paraId="535B5DAA" w14:textId="3723C827" w:rsidR="00302FBE" w:rsidRDefault="002D68B3" w:rsidP="00302FBE">
      <w:pPr>
        <w:spacing w:line="360" w:lineRule="auto"/>
        <w:ind w:firstLine="432"/>
        <w:jc w:val="both"/>
        <w:rPr>
          <w:bCs/>
          <w:sz w:val="24"/>
          <w:szCs w:val="24"/>
        </w:rPr>
      </w:pPr>
      <w:r>
        <w:rPr>
          <w:bCs/>
          <w:sz w:val="24"/>
          <w:szCs w:val="24"/>
        </w:rPr>
        <w:t>O</w:t>
      </w:r>
      <w:r w:rsidR="00302FBE">
        <w:rPr>
          <w:bCs/>
          <w:sz w:val="24"/>
          <w:szCs w:val="24"/>
        </w:rPr>
        <w:t xml:space="preserve"> código </w:t>
      </w:r>
      <w:r>
        <w:rPr>
          <w:bCs/>
          <w:sz w:val="24"/>
          <w:szCs w:val="24"/>
        </w:rPr>
        <w:t>será</w:t>
      </w:r>
      <w:r w:rsidR="00302FBE">
        <w:rPr>
          <w:bCs/>
          <w:sz w:val="24"/>
          <w:szCs w:val="24"/>
        </w:rPr>
        <w:t xml:space="preserve"> dividido em </w:t>
      </w:r>
      <w:r w:rsidR="00302FBE" w:rsidRPr="00302FBE">
        <w:rPr>
          <w:b/>
          <w:bCs/>
          <w:sz w:val="24"/>
          <w:szCs w:val="24"/>
        </w:rPr>
        <w:t>entrada de dados</w:t>
      </w:r>
      <w:r w:rsidR="00302FBE">
        <w:rPr>
          <w:bCs/>
          <w:sz w:val="24"/>
          <w:szCs w:val="24"/>
        </w:rPr>
        <w:t xml:space="preserve">, </w:t>
      </w:r>
      <w:r w:rsidR="00302FBE" w:rsidRPr="00302FBE">
        <w:rPr>
          <w:b/>
          <w:bCs/>
          <w:sz w:val="24"/>
          <w:szCs w:val="24"/>
        </w:rPr>
        <w:t>processamento de dados</w:t>
      </w:r>
      <w:r w:rsidR="00302FBE">
        <w:rPr>
          <w:bCs/>
          <w:sz w:val="24"/>
          <w:szCs w:val="24"/>
        </w:rPr>
        <w:t xml:space="preserve">, </w:t>
      </w:r>
      <w:r w:rsidR="00302FBE" w:rsidRPr="00302FBE">
        <w:rPr>
          <w:b/>
          <w:bCs/>
          <w:sz w:val="24"/>
          <w:szCs w:val="24"/>
        </w:rPr>
        <w:t>retorno dos dados processados</w:t>
      </w:r>
      <w:r w:rsidR="00302FBE">
        <w:rPr>
          <w:bCs/>
          <w:sz w:val="24"/>
          <w:szCs w:val="24"/>
        </w:rPr>
        <w:t xml:space="preserve"> e </w:t>
      </w:r>
      <w:r w:rsidR="00302FBE" w:rsidRPr="00302FBE">
        <w:rPr>
          <w:b/>
          <w:bCs/>
          <w:sz w:val="24"/>
          <w:szCs w:val="24"/>
        </w:rPr>
        <w:t>saída de dados</w:t>
      </w:r>
      <w:r w:rsidR="00302FBE">
        <w:rPr>
          <w:bCs/>
          <w:sz w:val="24"/>
          <w:szCs w:val="24"/>
        </w:rPr>
        <w:t>.</w:t>
      </w:r>
    </w:p>
    <w:p w14:paraId="1C9E3E99" w14:textId="4F97A812" w:rsidR="00302FBE" w:rsidRDefault="00302FBE" w:rsidP="00302FBE">
      <w:pPr>
        <w:spacing w:line="360" w:lineRule="auto"/>
        <w:ind w:firstLine="432"/>
        <w:jc w:val="both"/>
        <w:rPr>
          <w:bCs/>
          <w:sz w:val="24"/>
          <w:szCs w:val="24"/>
        </w:rPr>
      </w:pPr>
      <w:r>
        <w:rPr>
          <w:bCs/>
          <w:sz w:val="24"/>
          <w:szCs w:val="24"/>
        </w:rPr>
        <w:t xml:space="preserve">A </w:t>
      </w:r>
      <w:r>
        <w:rPr>
          <w:b/>
          <w:bCs/>
          <w:sz w:val="24"/>
          <w:szCs w:val="24"/>
        </w:rPr>
        <w:t>entrada de dados</w:t>
      </w:r>
      <w:r>
        <w:rPr>
          <w:bCs/>
          <w:sz w:val="24"/>
          <w:szCs w:val="24"/>
        </w:rPr>
        <w:t xml:space="preserve"> funciona da seguinte forma: primeiro, o usuário deverá digitar um número </w:t>
      </w:r>
      <w:r w:rsidR="00B667C3">
        <w:rPr>
          <w:bCs/>
          <w:sz w:val="24"/>
          <w:szCs w:val="24"/>
        </w:rPr>
        <w:t xml:space="preserve">inteiro </w:t>
      </w:r>
      <w:r w:rsidRPr="00B667C3">
        <w:rPr>
          <w:b/>
          <w:bCs/>
          <w:sz w:val="24"/>
          <w:szCs w:val="24"/>
        </w:rPr>
        <w:t xml:space="preserve">N </w:t>
      </w:r>
      <w:r w:rsidR="00B667C3" w:rsidRPr="00B667C3">
        <w:rPr>
          <w:b/>
          <w:bCs/>
          <w:sz w:val="24"/>
          <w:szCs w:val="24"/>
        </w:rPr>
        <w:t>(</w:t>
      </w:r>
      <w:r w:rsidR="00B667C3" w:rsidRPr="00B667C3">
        <w:rPr>
          <w:b/>
          <w:sz w:val="24"/>
        </w:rPr>
        <w:t>0 &lt; N &lt; 1000</w:t>
      </w:r>
      <w:r w:rsidR="00B667C3" w:rsidRPr="00B667C3">
        <w:rPr>
          <w:b/>
          <w:sz w:val="24"/>
          <w:szCs w:val="24"/>
        </w:rPr>
        <w:t>)</w:t>
      </w:r>
      <w:r w:rsidR="00B667C3">
        <w:rPr>
          <w:sz w:val="24"/>
          <w:szCs w:val="24"/>
        </w:rPr>
        <w:t xml:space="preserve"> </w:t>
      </w:r>
      <w:r>
        <w:rPr>
          <w:bCs/>
          <w:sz w:val="24"/>
          <w:szCs w:val="24"/>
        </w:rPr>
        <w:t xml:space="preserve">correspondente à quantidade de arquivos que serão transportados; segundo, seguem N linhas, onde o usuário deverá digitar </w:t>
      </w:r>
      <w:r w:rsidR="00B667C3">
        <w:rPr>
          <w:bCs/>
          <w:sz w:val="24"/>
          <w:szCs w:val="24"/>
        </w:rPr>
        <w:t xml:space="preserve">um </w:t>
      </w:r>
      <w:r>
        <w:rPr>
          <w:bCs/>
          <w:sz w:val="24"/>
          <w:szCs w:val="24"/>
        </w:rPr>
        <w:t>número int</w:t>
      </w:r>
      <w:r w:rsidR="00B667C3">
        <w:rPr>
          <w:bCs/>
          <w:sz w:val="24"/>
          <w:szCs w:val="24"/>
        </w:rPr>
        <w:t xml:space="preserve">eiro </w:t>
      </w:r>
      <w:r w:rsidR="00B667C3" w:rsidRPr="00B667C3">
        <w:rPr>
          <w:b/>
          <w:bCs/>
          <w:sz w:val="24"/>
          <w:szCs w:val="24"/>
        </w:rPr>
        <w:t>R (</w:t>
      </w:r>
      <w:proofErr w:type="gramStart"/>
      <w:r w:rsidR="00B667C3" w:rsidRPr="00B667C3">
        <w:rPr>
          <w:b/>
          <w:sz w:val="24"/>
          <w:szCs w:val="24"/>
        </w:rPr>
        <w:t>0</w:t>
      </w:r>
      <w:proofErr w:type="gramEnd"/>
      <w:r w:rsidR="00B667C3" w:rsidRPr="00B667C3">
        <w:rPr>
          <w:b/>
          <w:sz w:val="24"/>
          <w:szCs w:val="24"/>
        </w:rPr>
        <w:t xml:space="preserve"> ≤ R ≤ 10</w:t>
      </w:r>
      <w:r w:rsidR="00B667C3" w:rsidRPr="00B667C3">
        <w:rPr>
          <w:b/>
          <w:bCs/>
          <w:sz w:val="24"/>
          <w:szCs w:val="24"/>
        </w:rPr>
        <w:t>)</w:t>
      </w:r>
      <w:r w:rsidR="00B667C3">
        <w:rPr>
          <w:bCs/>
          <w:sz w:val="24"/>
          <w:szCs w:val="24"/>
        </w:rPr>
        <w:t xml:space="preserve"> correspondente</w:t>
      </w:r>
      <w:r>
        <w:rPr>
          <w:bCs/>
          <w:sz w:val="24"/>
          <w:szCs w:val="24"/>
        </w:rPr>
        <w:t xml:space="preserve"> à import</w:t>
      </w:r>
      <w:r w:rsidR="00B667C3">
        <w:rPr>
          <w:bCs/>
          <w:sz w:val="24"/>
          <w:szCs w:val="24"/>
        </w:rPr>
        <w:t xml:space="preserve">ância dos arquivos, seguido de um número inteiro </w:t>
      </w:r>
      <w:r w:rsidR="00B667C3" w:rsidRPr="00B667C3">
        <w:rPr>
          <w:b/>
          <w:bCs/>
          <w:sz w:val="24"/>
          <w:szCs w:val="24"/>
        </w:rPr>
        <w:t>B (</w:t>
      </w:r>
      <w:r w:rsidR="00B667C3" w:rsidRPr="00B667C3">
        <w:rPr>
          <w:b/>
          <w:sz w:val="24"/>
          <w:szCs w:val="24"/>
        </w:rPr>
        <w:t>0 ≤ B ≤ 1460)</w:t>
      </w:r>
      <w:r w:rsidR="00B667C3">
        <w:rPr>
          <w:bCs/>
          <w:sz w:val="24"/>
          <w:szCs w:val="24"/>
        </w:rPr>
        <w:t xml:space="preserve"> correspondente ao tamanho em bytes desse mesmo arquivos (nessa mesma ordem: </w:t>
      </w:r>
      <w:r w:rsidR="00B667C3" w:rsidRPr="00B667C3">
        <w:rPr>
          <w:b/>
          <w:bCs/>
          <w:sz w:val="24"/>
          <w:szCs w:val="24"/>
        </w:rPr>
        <w:t xml:space="preserve">N, R </w:t>
      </w:r>
      <w:r w:rsidR="00B667C3" w:rsidRPr="00B667C3">
        <w:rPr>
          <w:bCs/>
          <w:sz w:val="24"/>
          <w:szCs w:val="24"/>
        </w:rPr>
        <w:t>e</w:t>
      </w:r>
      <w:r w:rsidR="00B667C3" w:rsidRPr="00B667C3">
        <w:rPr>
          <w:b/>
          <w:bCs/>
          <w:sz w:val="24"/>
          <w:szCs w:val="24"/>
        </w:rPr>
        <w:t xml:space="preserve"> B</w:t>
      </w:r>
      <w:r w:rsidR="00B667C3">
        <w:rPr>
          <w:bCs/>
          <w:sz w:val="24"/>
          <w:szCs w:val="24"/>
        </w:rPr>
        <w:t>).</w:t>
      </w:r>
    </w:p>
    <w:p w14:paraId="632686D2" w14:textId="12F199B7" w:rsidR="00EB2442" w:rsidRDefault="002D68B3" w:rsidP="00302FBE">
      <w:pPr>
        <w:spacing w:line="360" w:lineRule="auto"/>
        <w:ind w:firstLine="432"/>
        <w:jc w:val="both"/>
        <w:rPr>
          <w:bCs/>
          <w:sz w:val="24"/>
          <w:szCs w:val="24"/>
        </w:rPr>
      </w:pPr>
      <w:r>
        <w:rPr>
          <w:bCs/>
          <w:sz w:val="24"/>
          <w:szCs w:val="24"/>
        </w:rPr>
        <w:t xml:space="preserve">No </w:t>
      </w:r>
      <w:r w:rsidR="00EB2442">
        <w:rPr>
          <w:b/>
          <w:bCs/>
          <w:sz w:val="24"/>
          <w:szCs w:val="24"/>
        </w:rPr>
        <w:t>processamento de dados</w:t>
      </w:r>
      <w:r>
        <w:rPr>
          <w:bCs/>
          <w:sz w:val="24"/>
          <w:szCs w:val="24"/>
        </w:rPr>
        <w:t xml:space="preserve"> usaremos os conceitos do Problema da Mochila, utilizando programação dinâmica, que consiste: </w:t>
      </w:r>
      <w:r w:rsidR="009725ED">
        <w:rPr>
          <w:bCs/>
          <w:sz w:val="24"/>
          <w:szCs w:val="24"/>
        </w:rPr>
        <w:t xml:space="preserve">dada a entrada (N, R e B), o programa irá percorrer a matriz </w:t>
      </w:r>
      <w:proofErr w:type="spellStart"/>
      <w:proofErr w:type="gramStart"/>
      <w:r w:rsidR="009725ED">
        <w:rPr>
          <w:bCs/>
          <w:sz w:val="24"/>
          <w:szCs w:val="24"/>
        </w:rPr>
        <w:t>pd</w:t>
      </w:r>
      <w:proofErr w:type="spellEnd"/>
      <w:r w:rsidR="009725ED">
        <w:rPr>
          <w:bCs/>
          <w:sz w:val="24"/>
          <w:szCs w:val="24"/>
        </w:rPr>
        <w:t>[</w:t>
      </w:r>
      <w:proofErr w:type="gramEnd"/>
      <w:r w:rsidR="009725ED">
        <w:rPr>
          <w:bCs/>
          <w:sz w:val="24"/>
          <w:szCs w:val="24"/>
        </w:rPr>
        <w:t>i][j], onde i armazenam os itens (níveis de importância e tamanho em bytes) e j a capacidade do pacote (1460), e ver quais as melhores combinações dos arquivos para enviá-los no menor número de pacotes, respeitando sua importância e o limite máximo.</w:t>
      </w:r>
    </w:p>
    <w:p w14:paraId="5C7A530C" w14:textId="1B002730" w:rsidR="009725ED" w:rsidRDefault="009725ED" w:rsidP="00302FBE">
      <w:pPr>
        <w:spacing w:line="360" w:lineRule="auto"/>
        <w:ind w:firstLine="432"/>
        <w:jc w:val="both"/>
        <w:rPr>
          <w:bCs/>
          <w:sz w:val="24"/>
          <w:szCs w:val="24"/>
        </w:rPr>
      </w:pPr>
      <w:r>
        <w:rPr>
          <w:bCs/>
          <w:sz w:val="24"/>
          <w:szCs w:val="24"/>
        </w:rPr>
        <w:t xml:space="preserve">Já no </w:t>
      </w:r>
      <w:r>
        <w:rPr>
          <w:b/>
          <w:bCs/>
          <w:sz w:val="24"/>
          <w:szCs w:val="24"/>
        </w:rPr>
        <w:t>retorno dos dados processados</w:t>
      </w:r>
      <w:r>
        <w:rPr>
          <w:bCs/>
          <w:sz w:val="24"/>
          <w:szCs w:val="24"/>
        </w:rPr>
        <w:t xml:space="preserve">, o programa percorrerá a matriz </w:t>
      </w:r>
      <w:proofErr w:type="gramStart"/>
      <w:r>
        <w:rPr>
          <w:bCs/>
          <w:sz w:val="24"/>
          <w:szCs w:val="24"/>
        </w:rPr>
        <w:t>caminho[</w:t>
      </w:r>
      <w:proofErr w:type="gramEnd"/>
      <w:r>
        <w:rPr>
          <w:bCs/>
          <w:sz w:val="24"/>
          <w:szCs w:val="24"/>
        </w:rPr>
        <w:t xml:space="preserve">i][j]; onde i armazenam os itens que serão enviados nessa “viagem” através da atribuição: 0 não foi pego e 1 foi pego, e j a capacidade do pacote (1460); </w:t>
      </w:r>
      <w:r w:rsidR="00213D1B">
        <w:rPr>
          <w:bCs/>
          <w:sz w:val="24"/>
          <w:szCs w:val="24"/>
        </w:rPr>
        <w:t>para verificar quais serão os arquivos enviados.</w:t>
      </w:r>
    </w:p>
    <w:p w14:paraId="2F9DFFF1" w14:textId="3FF64F79" w:rsidR="009725ED" w:rsidRDefault="00213D1B" w:rsidP="00302FBE">
      <w:pPr>
        <w:spacing w:line="360" w:lineRule="auto"/>
        <w:ind w:firstLine="432"/>
        <w:jc w:val="both"/>
        <w:rPr>
          <w:bCs/>
          <w:sz w:val="24"/>
          <w:szCs w:val="24"/>
        </w:rPr>
      </w:pPr>
      <w:r>
        <w:rPr>
          <w:bCs/>
          <w:sz w:val="24"/>
          <w:szCs w:val="24"/>
        </w:rPr>
        <w:t xml:space="preserve">Por último, a </w:t>
      </w:r>
      <w:r>
        <w:rPr>
          <w:b/>
          <w:bCs/>
          <w:sz w:val="24"/>
          <w:szCs w:val="24"/>
        </w:rPr>
        <w:t>saída de dados</w:t>
      </w:r>
      <w:r>
        <w:rPr>
          <w:bCs/>
          <w:sz w:val="24"/>
          <w:szCs w:val="24"/>
        </w:rPr>
        <w:t xml:space="preserve"> </w:t>
      </w:r>
      <w:r w:rsidR="009725ED">
        <w:rPr>
          <w:bCs/>
          <w:sz w:val="24"/>
          <w:szCs w:val="24"/>
        </w:rPr>
        <w:t>mostrará ao usuário a resposta final: a ordem dos arquivos enviados por pacote</w:t>
      </w:r>
      <w:r>
        <w:rPr>
          <w:bCs/>
          <w:sz w:val="24"/>
          <w:szCs w:val="24"/>
        </w:rPr>
        <w:t>.</w:t>
      </w:r>
    </w:p>
    <w:p w14:paraId="6361F4B9" w14:textId="60CF55C9" w:rsidR="00213D1B" w:rsidRPr="009725ED" w:rsidRDefault="00213D1B" w:rsidP="00302FBE">
      <w:pPr>
        <w:spacing w:line="360" w:lineRule="auto"/>
        <w:ind w:firstLine="432"/>
        <w:jc w:val="both"/>
        <w:rPr>
          <w:bCs/>
          <w:sz w:val="24"/>
          <w:szCs w:val="24"/>
        </w:rPr>
      </w:pPr>
    </w:p>
    <w:p w14:paraId="7A2C9D5F" w14:textId="77777777" w:rsidR="00302FBE" w:rsidRPr="00302FBE" w:rsidRDefault="00302FBE" w:rsidP="00302FBE">
      <w:pPr>
        <w:spacing w:line="360" w:lineRule="auto"/>
        <w:jc w:val="both"/>
        <w:rPr>
          <w:bCs/>
          <w:sz w:val="24"/>
          <w:szCs w:val="24"/>
        </w:rPr>
      </w:pPr>
    </w:p>
    <w:p w14:paraId="06BEAFF8" w14:textId="30410DA9" w:rsidR="005D11F7" w:rsidRDefault="005D11F7" w:rsidP="00090515">
      <w:pPr>
        <w:spacing w:line="360" w:lineRule="auto"/>
        <w:jc w:val="both"/>
        <w:rPr>
          <w:sz w:val="24"/>
          <w:szCs w:val="24"/>
        </w:rPr>
      </w:pPr>
      <w:r w:rsidRPr="00B84835">
        <w:rPr>
          <w:b/>
          <w:bCs/>
          <w:sz w:val="24"/>
          <w:szCs w:val="24"/>
        </w:rPr>
        <w:tab/>
      </w:r>
    </w:p>
    <w:p w14:paraId="5C716747" w14:textId="77777777" w:rsidR="005D11F7" w:rsidRPr="00B84835" w:rsidRDefault="005D11F7">
      <w:pPr>
        <w:spacing w:line="360" w:lineRule="auto"/>
        <w:jc w:val="both"/>
        <w:rPr>
          <w:b/>
          <w:bCs/>
          <w:sz w:val="24"/>
          <w:szCs w:val="24"/>
        </w:rPr>
      </w:pPr>
    </w:p>
    <w:p w14:paraId="0593F2C0" w14:textId="77777777" w:rsidR="005D11F7" w:rsidRPr="00B84835" w:rsidRDefault="005D11F7">
      <w:pPr>
        <w:suppressAutoHyphens w:val="0"/>
        <w:rPr>
          <w:b/>
          <w:bCs/>
          <w:sz w:val="24"/>
          <w:szCs w:val="24"/>
        </w:rPr>
      </w:pPr>
      <w:r w:rsidRPr="00B84835">
        <w:rPr>
          <w:b/>
          <w:bCs/>
          <w:sz w:val="24"/>
          <w:szCs w:val="24"/>
        </w:rPr>
        <w:br w:type="page"/>
      </w:r>
    </w:p>
    <w:p w14:paraId="17D46F11" w14:textId="558C6F0D" w:rsidR="005D11F7" w:rsidRDefault="00B84835">
      <w:pPr>
        <w:pStyle w:val="Ttulo1"/>
        <w:rPr>
          <w:rFonts w:ascii="Arial" w:hAnsi="Arial" w:cs="Arial"/>
        </w:rPr>
      </w:pPr>
      <w:bookmarkStart w:id="3" w:name="_Toc69377263"/>
      <w:r>
        <w:t>ANÁLISE ASSINTÓTICA</w:t>
      </w:r>
      <w:bookmarkEnd w:id="3"/>
    </w:p>
    <w:p w14:paraId="47DC8D7B" w14:textId="1E91A4B2" w:rsidR="002F3FD3" w:rsidRDefault="002F3FD3">
      <w:pPr>
        <w:suppressAutoHyphens w:val="0"/>
        <w:rPr>
          <w:rFonts w:ascii="Times" w:hAnsi="Times" w:cs="Times"/>
          <w:b/>
          <w:bCs/>
          <w:sz w:val="24"/>
          <w:szCs w:val="24"/>
        </w:rPr>
      </w:pPr>
    </w:p>
    <w:p w14:paraId="2CE4504A" w14:textId="46C392DA" w:rsidR="002F3FD3" w:rsidRDefault="002F3FD3" w:rsidP="002F3FD3">
      <w:pPr>
        <w:suppressAutoHyphens w:val="0"/>
        <w:jc w:val="center"/>
        <w:rPr>
          <w:rFonts w:ascii="Times" w:hAnsi="Times" w:cs="Times"/>
          <w:b/>
          <w:bCs/>
          <w:sz w:val="24"/>
          <w:szCs w:val="24"/>
        </w:rPr>
      </w:pPr>
    </w:p>
    <w:p w14:paraId="50A01FFB" w14:textId="4470D7F9" w:rsidR="002F3FD3" w:rsidRPr="002F3FD3" w:rsidRDefault="002F3FD3" w:rsidP="002F3FD3">
      <w:pPr>
        <w:rPr>
          <w:rFonts w:ascii="Times" w:hAnsi="Times" w:cs="Times"/>
          <w:sz w:val="24"/>
          <w:szCs w:val="24"/>
        </w:rPr>
      </w:pPr>
      <w:r>
        <w:rPr>
          <w:rFonts w:ascii="Times" w:hAnsi="Times" w:cs="Times"/>
          <w:sz w:val="24"/>
          <w:szCs w:val="24"/>
        </w:rPr>
        <w:t>Fizemos a análise assintótica da seguinte forma:</w:t>
      </w:r>
    </w:p>
    <w:p w14:paraId="54DA56C8" w14:textId="29F7B348" w:rsidR="002F3FD3" w:rsidRDefault="002F3FD3">
      <w:pPr>
        <w:suppressAutoHyphens w:val="0"/>
        <w:rPr>
          <w:rFonts w:ascii="Times" w:hAnsi="Times" w:cs="Times"/>
          <w:sz w:val="24"/>
          <w:szCs w:val="24"/>
        </w:rPr>
      </w:pPr>
    </w:p>
    <w:p w14:paraId="1EA5957E" w14:textId="0E9FE064" w:rsidR="002F3FD3" w:rsidRDefault="002F3FD3" w:rsidP="002F3FD3">
      <w:pPr>
        <w:tabs>
          <w:tab w:val="left" w:pos="1980"/>
        </w:tabs>
        <w:suppressAutoHyphens w:val="0"/>
        <w:rPr>
          <w:rFonts w:ascii="Times" w:hAnsi="Times" w:cs="Times"/>
          <w:sz w:val="24"/>
          <w:szCs w:val="24"/>
        </w:rPr>
      </w:pPr>
      <w:r>
        <w:rPr>
          <w:rFonts w:ascii="Times" w:hAnsi="Times" w:cs="Times"/>
          <w:sz w:val="24"/>
          <w:szCs w:val="24"/>
        </w:rPr>
        <w:tab/>
      </w:r>
    </w:p>
    <w:p w14:paraId="23765B78" w14:textId="6415BDF5" w:rsidR="002F3FD3" w:rsidRDefault="006E05A8">
      <w:pPr>
        <w:suppressAutoHyphens w:val="0"/>
        <w:rPr>
          <w:rFonts w:ascii="Times" w:hAnsi="Times" w:cs="Times"/>
          <w:sz w:val="24"/>
          <w:szCs w:val="24"/>
        </w:rPr>
      </w:pPr>
      <w:r>
        <w:rPr>
          <w:noProof/>
        </w:rPr>
        <w:pict w14:anchorId="323189B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1" o:spid="_x0000_s1026" type="#_x0000_t75" style="position:absolute;margin-left:-68.7pt;margin-top:3.3pt;width:554.95pt;height:359.25pt;z-index:1;visibility:visible;mso-wrap-style:square;mso-position-horizontal-relative:text;mso-position-vertical-relative:text">
            <v:imagedata r:id="rId12" o:title=""/>
          </v:shape>
        </w:pict>
      </w:r>
    </w:p>
    <w:p w14:paraId="04F1FC45" w14:textId="77777777" w:rsidR="002F3FD3" w:rsidRPr="002F3FD3" w:rsidRDefault="002F3FD3" w:rsidP="002F3FD3">
      <w:pPr>
        <w:rPr>
          <w:rFonts w:ascii="Times" w:hAnsi="Times" w:cs="Times"/>
          <w:sz w:val="24"/>
          <w:szCs w:val="24"/>
        </w:rPr>
      </w:pPr>
    </w:p>
    <w:p w14:paraId="69E7B119" w14:textId="77777777" w:rsidR="002F3FD3" w:rsidRPr="002F3FD3" w:rsidRDefault="002F3FD3" w:rsidP="002F3FD3">
      <w:pPr>
        <w:rPr>
          <w:rFonts w:ascii="Times" w:hAnsi="Times" w:cs="Times"/>
          <w:sz w:val="24"/>
          <w:szCs w:val="24"/>
        </w:rPr>
      </w:pPr>
    </w:p>
    <w:p w14:paraId="2E91700A" w14:textId="77777777" w:rsidR="002F3FD3" w:rsidRPr="002F3FD3" w:rsidRDefault="002F3FD3" w:rsidP="002F3FD3">
      <w:pPr>
        <w:rPr>
          <w:rFonts w:ascii="Times" w:hAnsi="Times" w:cs="Times"/>
          <w:sz w:val="24"/>
          <w:szCs w:val="24"/>
        </w:rPr>
      </w:pPr>
    </w:p>
    <w:p w14:paraId="0F58450C" w14:textId="77777777" w:rsidR="002F3FD3" w:rsidRPr="002F3FD3" w:rsidRDefault="002F3FD3" w:rsidP="002F3FD3">
      <w:pPr>
        <w:rPr>
          <w:rFonts w:ascii="Times" w:hAnsi="Times" w:cs="Times"/>
          <w:sz w:val="24"/>
          <w:szCs w:val="24"/>
        </w:rPr>
      </w:pPr>
    </w:p>
    <w:p w14:paraId="4A44DF7F" w14:textId="77777777" w:rsidR="002F3FD3" w:rsidRPr="002F3FD3" w:rsidRDefault="002F3FD3" w:rsidP="002F3FD3">
      <w:pPr>
        <w:rPr>
          <w:rFonts w:ascii="Times" w:hAnsi="Times" w:cs="Times"/>
          <w:sz w:val="24"/>
          <w:szCs w:val="24"/>
        </w:rPr>
      </w:pPr>
    </w:p>
    <w:p w14:paraId="3D727F02" w14:textId="77777777" w:rsidR="002F3FD3" w:rsidRPr="002F3FD3" w:rsidRDefault="002F3FD3" w:rsidP="002F3FD3">
      <w:pPr>
        <w:rPr>
          <w:rFonts w:ascii="Times" w:hAnsi="Times" w:cs="Times"/>
          <w:sz w:val="24"/>
          <w:szCs w:val="24"/>
        </w:rPr>
      </w:pPr>
    </w:p>
    <w:p w14:paraId="675072B6" w14:textId="77777777" w:rsidR="002F3FD3" w:rsidRPr="002F3FD3" w:rsidRDefault="002F3FD3" w:rsidP="002F3FD3">
      <w:pPr>
        <w:rPr>
          <w:rFonts w:ascii="Times" w:hAnsi="Times" w:cs="Times"/>
          <w:sz w:val="24"/>
          <w:szCs w:val="24"/>
        </w:rPr>
      </w:pPr>
    </w:p>
    <w:p w14:paraId="01BD1F1F" w14:textId="77777777" w:rsidR="002F3FD3" w:rsidRPr="002F3FD3" w:rsidRDefault="002F3FD3" w:rsidP="002F3FD3">
      <w:pPr>
        <w:rPr>
          <w:rFonts w:ascii="Times" w:hAnsi="Times" w:cs="Times"/>
          <w:sz w:val="24"/>
          <w:szCs w:val="24"/>
        </w:rPr>
      </w:pPr>
    </w:p>
    <w:p w14:paraId="23B81E63" w14:textId="77777777" w:rsidR="002F3FD3" w:rsidRPr="002F3FD3" w:rsidRDefault="002F3FD3" w:rsidP="002F3FD3">
      <w:pPr>
        <w:rPr>
          <w:rFonts w:ascii="Times" w:hAnsi="Times" w:cs="Times"/>
          <w:sz w:val="24"/>
          <w:szCs w:val="24"/>
        </w:rPr>
      </w:pPr>
    </w:p>
    <w:p w14:paraId="673B276F" w14:textId="77777777" w:rsidR="002F3FD3" w:rsidRPr="002F3FD3" w:rsidRDefault="002F3FD3" w:rsidP="002F3FD3">
      <w:pPr>
        <w:rPr>
          <w:rFonts w:ascii="Times" w:hAnsi="Times" w:cs="Times"/>
          <w:sz w:val="24"/>
          <w:szCs w:val="24"/>
        </w:rPr>
      </w:pPr>
    </w:p>
    <w:p w14:paraId="2BEE7412" w14:textId="77777777" w:rsidR="002F3FD3" w:rsidRPr="002F3FD3" w:rsidRDefault="002F3FD3" w:rsidP="002F3FD3">
      <w:pPr>
        <w:rPr>
          <w:rFonts w:ascii="Times" w:hAnsi="Times" w:cs="Times"/>
          <w:sz w:val="24"/>
          <w:szCs w:val="24"/>
        </w:rPr>
      </w:pPr>
    </w:p>
    <w:p w14:paraId="53E4F0BB" w14:textId="77777777" w:rsidR="002F3FD3" w:rsidRPr="002F3FD3" w:rsidRDefault="002F3FD3" w:rsidP="002F3FD3">
      <w:pPr>
        <w:rPr>
          <w:rFonts w:ascii="Times" w:hAnsi="Times" w:cs="Times"/>
          <w:sz w:val="24"/>
          <w:szCs w:val="24"/>
        </w:rPr>
      </w:pPr>
    </w:p>
    <w:p w14:paraId="7D0B3C3D" w14:textId="77777777" w:rsidR="002F3FD3" w:rsidRPr="002F3FD3" w:rsidRDefault="002F3FD3" w:rsidP="002F3FD3">
      <w:pPr>
        <w:rPr>
          <w:rFonts w:ascii="Times" w:hAnsi="Times" w:cs="Times"/>
          <w:sz w:val="24"/>
          <w:szCs w:val="24"/>
        </w:rPr>
      </w:pPr>
    </w:p>
    <w:p w14:paraId="76A2084A" w14:textId="77777777" w:rsidR="002F3FD3" w:rsidRPr="002F3FD3" w:rsidRDefault="002F3FD3" w:rsidP="002F3FD3">
      <w:pPr>
        <w:rPr>
          <w:rFonts w:ascii="Times" w:hAnsi="Times" w:cs="Times"/>
          <w:sz w:val="24"/>
          <w:szCs w:val="24"/>
        </w:rPr>
      </w:pPr>
    </w:p>
    <w:p w14:paraId="43CADBC5" w14:textId="77777777" w:rsidR="002F3FD3" w:rsidRPr="002F3FD3" w:rsidRDefault="002F3FD3" w:rsidP="002F3FD3">
      <w:pPr>
        <w:rPr>
          <w:rFonts w:ascii="Times" w:hAnsi="Times" w:cs="Times"/>
          <w:sz w:val="24"/>
          <w:szCs w:val="24"/>
        </w:rPr>
      </w:pPr>
    </w:p>
    <w:p w14:paraId="277E72B9" w14:textId="77777777" w:rsidR="002F3FD3" w:rsidRPr="002F3FD3" w:rsidRDefault="002F3FD3" w:rsidP="002F3FD3">
      <w:pPr>
        <w:rPr>
          <w:rFonts w:ascii="Times" w:hAnsi="Times" w:cs="Times"/>
          <w:sz w:val="24"/>
          <w:szCs w:val="24"/>
        </w:rPr>
      </w:pPr>
    </w:p>
    <w:p w14:paraId="63BA2476" w14:textId="77777777" w:rsidR="002F3FD3" w:rsidRPr="002F3FD3" w:rsidRDefault="002F3FD3" w:rsidP="002F3FD3">
      <w:pPr>
        <w:rPr>
          <w:rFonts w:ascii="Times" w:hAnsi="Times" w:cs="Times"/>
          <w:sz w:val="24"/>
          <w:szCs w:val="24"/>
        </w:rPr>
      </w:pPr>
    </w:p>
    <w:p w14:paraId="133DBC86" w14:textId="77777777" w:rsidR="002F3FD3" w:rsidRPr="002F3FD3" w:rsidRDefault="002F3FD3" w:rsidP="002F3FD3">
      <w:pPr>
        <w:rPr>
          <w:rFonts w:ascii="Times" w:hAnsi="Times" w:cs="Times"/>
          <w:sz w:val="24"/>
          <w:szCs w:val="24"/>
        </w:rPr>
      </w:pPr>
    </w:p>
    <w:p w14:paraId="484EC46D" w14:textId="77777777" w:rsidR="002F3FD3" w:rsidRPr="002F3FD3" w:rsidRDefault="002F3FD3" w:rsidP="002F3FD3">
      <w:pPr>
        <w:rPr>
          <w:rFonts w:ascii="Times" w:hAnsi="Times" w:cs="Times"/>
          <w:sz w:val="24"/>
          <w:szCs w:val="24"/>
        </w:rPr>
      </w:pPr>
    </w:p>
    <w:p w14:paraId="7191191E" w14:textId="77777777" w:rsidR="002F3FD3" w:rsidRPr="002F3FD3" w:rsidRDefault="002F3FD3" w:rsidP="002F3FD3">
      <w:pPr>
        <w:rPr>
          <w:rFonts w:ascii="Times" w:hAnsi="Times" w:cs="Times"/>
          <w:sz w:val="24"/>
          <w:szCs w:val="24"/>
        </w:rPr>
      </w:pPr>
    </w:p>
    <w:p w14:paraId="7765E0B2" w14:textId="77777777" w:rsidR="002F3FD3" w:rsidRPr="002F3FD3" w:rsidRDefault="002F3FD3" w:rsidP="002F3FD3">
      <w:pPr>
        <w:rPr>
          <w:rFonts w:ascii="Times" w:hAnsi="Times" w:cs="Times"/>
          <w:sz w:val="24"/>
          <w:szCs w:val="24"/>
        </w:rPr>
      </w:pPr>
    </w:p>
    <w:p w14:paraId="6D96FF32" w14:textId="77777777" w:rsidR="002F3FD3" w:rsidRPr="002F3FD3" w:rsidRDefault="002F3FD3" w:rsidP="002F3FD3">
      <w:pPr>
        <w:rPr>
          <w:rFonts w:ascii="Times" w:hAnsi="Times" w:cs="Times"/>
          <w:sz w:val="24"/>
          <w:szCs w:val="24"/>
        </w:rPr>
      </w:pPr>
    </w:p>
    <w:p w14:paraId="3ED635BA" w14:textId="77777777" w:rsidR="002F3FD3" w:rsidRPr="002F3FD3" w:rsidRDefault="002F3FD3" w:rsidP="002F3FD3">
      <w:pPr>
        <w:rPr>
          <w:rFonts w:ascii="Times" w:hAnsi="Times" w:cs="Times"/>
          <w:sz w:val="24"/>
          <w:szCs w:val="24"/>
        </w:rPr>
      </w:pPr>
    </w:p>
    <w:p w14:paraId="09D109C7" w14:textId="77777777" w:rsidR="002F3FD3" w:rsidRPr="002F3FD3" w:rsidRDefault="002F3FD3" w:rsidP="002F3FD3">
      <w:pPr>
        <w:rPr>
          <w:rFonts w:ascii="Times" w:hAnsi="Times" w:cs="Times"/>
          <w:sz w:val="24"/>
          <w:szCs w:val="24"/>
        </w:rPr>
      </w:pPr>
    </w:p>
    <w:p w14:paraId="0A9E080B" w14:textId="77777777" w:rsidR="002F3FD3" w:rsidRPr="002F3FD3" w:rsidRDefault="002F3FD3" w:rsidP="002F3FD3">
      <w:pPr>
        <w:rPr>
          <w:rFonts w:ascii="Times" w:hAnsi="Times" w:cs="Times"/>
          <w:sz w:val="24"/>
          <w:szCs w:val="24"/>
        </w:rPr>
      </w:pPr>
    </w:p>
    <w:p w14:paraId="08CFC46B" w14:textId="77777777" w:rsidR="002F3FD3" w:rsidRPr="002F3FD3" w:rsidRDefault="002F3FD3" w:rsidP="002F3FD3">
      <w:pPr>
        <w:rPr>
          <w:rFonts w:ascii="Times" w:hAnsi="Times" w:cs="Times"/>
          <w:sz w:val="24"/>
          <w:szCs w:val="24"/>
        </w:rPr>
      </w:pPr>
    </w:p>
    <w:p w14:paraId="45B9FBD0" w14:textId="77777777" w:rsidR="002F3FD3" w:rsidRPr="002F3FD3" w:rsidRDefault="002F3FD3" w:rsidP="002F3FD3">
      <w:pPr>
        <w:rPr>
          <w:rFonts w:ascii="Times" w:hAnsi="Times" w:cs="Times"/>
          <w:sz w:val="24"/>
          <w:szCs w:val="24"/>
        </w:rPr>
      </w:pPr>
    </w:p>
    <w:p w14:paraId="52B4C18A" w14:textId="77777777" w:rsidR="002F3FD3" w:rsidRPr="002F3FD3" w:rsidRDefault="002F3FD3" w:rsidP="002F3FD3">
      <w:pPr>
        <w:rPr>
          <w:rFonts w:ascii="Times" w:hAnsi="Times" w:cs="Times"/>
          <w:sz w:val="24"/>
          <w:szCs w:val="24"/>
        </w:rPr>
      </w:pPr>
    </w:p>
    <w:p w14:paraId="5564CD01" w14:textId="47ED785E" w:rsidR="002F3FD3" w:rsidRDefault="00CA246D" w:rsidP="002F3FD3">
      <w:pPr>
        <w:rPr>
          <w:rFonts w:ascii="Times" w:hAnsi="Times" w:cs="Times"/>
          <w:sz w:val="24"/>
          <w:szCs w:val="24"/>
        </w:rPr>
      </w:pPr>
      <w:r>
        <w:rPr>
          <w:rFonts w:ascii="Times" w:hAnsi="Times" w:cs="Times"/>
          <w:sz w:val="24"/>
          <w:szCs w:val="24"/>
        </w:rPr>
        <w:t>P¹ = n + n²</w:t>
      </w:r>
    </w:p>
    <w:p w14:paraId="3DA70877" w14:textId="77777777" w:rsidR="00CA246D" w:rsidRDefault="00CA246D" w:rsidP="002F3FD3">
      <w:pPr>
        <w:rPr>
          <w:rFonts w:ascii="Times" w:hAnsi="Times" w:cs="Times"/>
          <w:sz w:val="24"/>
          <w:szCs w:val="24"/>
        </w:rPr>
      </w:pPr>
    </w:p>
    <w:p w14:paraId="7C2F9B04" w14:textId="6C8ECEF9" w:rsidR="00CA246D" w:rsidRPr="00CA246D" w:rsidRDefault="00CA246D" w:rsidP="002F3FD3">
      <w:pPr>
        <w:rPr>
          <w:rFonts w:ascii="Times" w:hAnsi="Times" w:cs="Times"/>
          <w:b/>
          <w:color w:val="FF0000"/>
          <w:sz w:val="24"/>
          <w:szCs w:val="24"/>
        </w:rPr>
      </w:pPr>
      <w:r w:rsidRPr="00CA246D">
        <w:rPr>
          <w:rFonts w:ascii="Times" w:hAnsi="Times" w:cs="Times"/>
          <w:b/>
          <w:color w:val="FF0000"/>
          <w:sz w:val="24"/>
          <w:szCs w:val="24"/>
        </w:rPr>
        <w:t>P¹ = n²</w:t>
      </w:r>
    </w:p>
    <w:p w14:paraId="464E9CF1" w14:textId="77777777" w:rsidR="002F3FD3" w:rsidRPr="002F3FD3" w:rsidRDefault="002F3FD3" w:rsidP="002F3FD3">
      <w:pPr>
        <w:rPr>
          <w:rFonts w:ascii="Times" w:hAnsi="Times" w:cs="Times"/>
          <w:sz w:val="24"/>
          <w:szCs w:val="24"/>
        </w:rPr>
      </w:pPr>
    </w:p>
    <w:p w14:paraId="63FDA7C5" w14:textId="77777777" w:rsidR="002F3FD3" w:rsidRPr="002F3FD3" w:rsidRDefault="002F3FD3" w:rsidP="002F3FD3">
      <w:pPr>
        <w:rPr>
          <w:rFonts w:ascii="Times" w:hAnsi="Times" w:cs="Times"/>
          <w:sz w:val="24"/>
          <w:szCs w:val="24"/>
        </w:rPr>
      </w:pPr>
    </w:p>
    <w:p w14:paraId="27245A61" w14:textId="77777777" w:rsidR="002F3FD3" w:rsidRPr="002F3FD3" w:rsidRDefault="002F3FD3" w:rsidP="002F3FD3">
      <w:pPr>
        <w:rPr>
          <w:rFonts w:ascii="Times" w:hAnsi="Times" w:cs="Times"/>
          <w:sz w:val="24"/>
          <w:szCs w:val="24"/>
        </w:rPr>
      </w:pPr>
    </w:p>
    <w:p w14:paraId="3C0AB970" w14:textId="77777777" w:rsidR="002F3FD3" w:rsidRPr="002F3FD3" w:rsidRDefault="002F3FD3" w:rsidP="002F3FD3">
      <w:pPr>
        <w:rPr>
          <w:rFonts w:ascii="Times" w:hAnsi="Times" w:cs="Times"/>
          <w:sz w:val="24"/>
          <w:szCs w:val="24"/>
        </w:rPr>
      </w:pPr>
    </w:p>
    <w:p w14:paraId="7233193A" w14:textId="77777777" w:rsidR="002F3FD3" w:rsidRPr="002F3FD3" w:rsidRDefault="002F3FD3" w:rsidP="002F3FD3">
      <w:pPr>
        <w:rPr>
          <w:rFonts w:ascii="Times" w:hAnsi="Times" w:cs="Times"/>
          <w:sz w:val="24"/>
          <w:szCs w:val="24"/>
        </w:rPr>
      </w:pPr>
    </w:p>
    <w:p w14:paraId="349316F3" w14:textId="77777777" w:rsidR="002F3FD3" w:rsidRPr="002F3FD3" w:rsidRDefault="002F3FD3" w:rsidP="002F3FD3">
      <w:pPr>
        <w:rPr>
          <w:rFonts w:ascii="Times" w:hAnsi="Times" w:cs="Times"/>
          <w:sz w:val="24"/>
          <w:szCs w:val="24"/>
        </w:rPr>
      </w:pPr>
    </w:p>
    <w:p w14:paraId="1572E2F1" w14:textId="77777777" w:rsidR="002F3FD3" w:rsidRPr="002F3FD3" w:rsidRDefault="002F3FD3" w:rsidP="002F3FD3">
      <w:pPr>
        <w:rPr>
          <w:rFonts w:ascii="Times" w:hAnsi="Times" w:cs="Times"/>
          <w:sz w:val="24"/>
          <w:szCs w:val="24"/>
        </w:rPr>
      </w:pPr>
    </w:p>
    <w:p w14:paraId="049A7227" w14:textId="77777777" w:rsidR="002F3FD3" w:rsidRPr="002F3FD3" w:rsidRDefault="002F3FD3" w:rsidP="002F3FD3">
      <w:pPr>
        <w:rPr>
          <w:rFonts w:ascii="Times" w:hAnsi="Times" w:cs="Times"/>
          <w:sz w:val="24"/>
          <w:szCs w:val="24"/>
        </w:rPr>
      </w:pPr>
    </w:p>
    <w:p w14:paraId="31253AAB" w14:textId="3419FE09" w:rsidR="002F3FD3" w:rsidRDefault="002F3FD3">
      <w:pPr>
        <w:suppressAutoHyphens w:val="0"/>
        <w:rPr>
          <w:rFonts w:ascii="Times" w:hAnsi="Times" w:cs="Times"/>
          <w:sz w:val="24"/>
          <w:szCs w:val="24"/>
        </w:rPr>
      </w:pPr>
    </w:p>
    <w:p w14:paraId="64337E20" w14:textId="2BEEC1A0" w:rsidR="002F3FD3" w:rsidRDefault="002F3FD3">
      <w:pPr>
        <w:suppressAutoHyphens w:val="0"/>
        <w:rPr>
          <w:rFonts w:ascii="Times" w:hAnsi="Times" w:cs="Times"/>
          <w:sz w:val="24"/>
          <w:szCs w:val="24"/>
        </w:rPr>
      </w:pPr>
      <w:r>
        <w:rPr>
          <w:rFonts w:ascii="Times" w:hAnsi="Times" w:cs="Times"/>
          <w:sz w:val="24"/>
          <w:szCs w:val="24"/>
        </w:rPr>
        <w:br w:type="page"/>
      </w:r>
    </w:p>
    <w:p w14:paraId="46FA0688" w14:textId="2BB2A09F" w:rsidR="00CA246D" w:rsidRDefault="006E05A8">
      <w:pPr>
        <w:suppressAutoHyphens w:val="0"/>
        <w:rPr>
          <w:rFonts w:ascii="Times" w:hAnsi="Times" w:cs="Times"/>
          <w:sz w:val="24"/>
          <w:szCs w:val="24"/>
        </w:rPr>
      </w:pPr>
      <w:r>
        <w:rPr>
          <w:noProof/>
        </w:rPr>
        <w:pict w14:anchorId="4F5DE267">
          <v:shape id="_x0000_s1027" type="#_x0000_t75" style="position:absolute;margin-left:-56.1pt;margin-top:11.1pt;width:540.45pt;height:480.25pt;z-index:2;visibility:visible;mso-wrap-style:square;mso-position-horizontal-relative:text;mso-position-vertical-relative:text">
            <v:imagedata r:id="rId13" o:title=""/>
          </v:shape>
        </w:pict>
      </w:r>
    </w:p>
    <w:p w14:paraId="233E81DF" w14:textId="77777777" w:rsidR="00CA246D" w:rsidRPr="00CA246D" w:rsidRDefault="00CA246D" w:rsidP="00CA246D">
      <w:pPr>
        <w:rPr>
          <w:rFonts w:ascii="Times" w:hAnsi="Times" w:cs="Times"/>
          <w:sz w:val="24"/>
          <w:szCs w:val="24"/>
        </w:rPr>
      </w:pPr>
    </w:p>
    <w:p w14:paraId="66569D0B" w14:textId="77777777" w:rsidR="00CA246D" w:rsidRPr="00CA246D" w:rsidRDefault="00CA246D" w:rsidP="00CA246D">
      <w:pPr>
        <w:rPr>
          <w:rFonts w:ascii="Times" w:hAnsi="Times" w:cs="Times"/>
          <w:sz w:val="24"/>
          <w:szCs w:val="24"/>
        </w:rPr>
      </w:pPr>
    </w:p>
    <w:p w14:paraId="0665FDB6" w14:textId="77777777" w:rsidR="00CA246D" w:rsidRPr="00CA246D" w:rsidRDefault="00CA246D" w:rsidP="00CA246D">
      <w:pPr>
        <w:rPr>
          <w:rFonts w:ascii="Times" w:hAnsi="Times" w:cs="Times"/>
          <w:sz w:val="24"/>
          <w:szCs w:val="24"/>
        </w:rPr>
      </w:pPr>
    </w:p>
    <w:p w14:paraId="7A314D45" w14:textId="77777777" w:rsidR="00CA246D" w:rsidRPr="00CA246D" w:rsidRDefault="00CA246D" w:rsidP="00CA246D">
      <w:pPr>
        <w:rPr>
          <w:rFonts w:ascii="Times" w:hAnsi="Times" w:cs="Times"/>
          <w:sz w:val="24"/>
          <w:szCs w:val="24"/>
        </w:rPr>
      </w:pPr>
    </w:p>
    <w:p w14:paraId="327A7F48" w14:textId="77777777" w:rsidR="00CA246D" w:rsidRPr="00CA246D" w:rsidRDefault="00CA246D" w:rsidP="00CA246D">
      <w:pPr>
        <w:rPr>
          <w:rFonts w:ascii="Times" w:hAnsi="Times" w:cs="Times"/>
          <w:sz w:val="24"/>
          <w:szCs w:val="24"/>
        </w:rPr>
      </w:pPr>
    </w:p>
    <w:p w14:paraId="454874B3" w14:textId="77777777" w:rsidR="00CA246D" w:rsidRPr="00CA246D" w:rsidRDefault="00CA246D" w:rsidP="00CA246D">
      <w:pPr>
        <w:rPr>
          <w:rFonts w:ascii="Times" w:hAnsi="Times" w:cs="Times"/>
          <w:sz w:val="24"/>
          <w:szCs w:val="24"/>
        </w:rPr>
      </w:pPr>
    </w:p>
    <w:p w14:paraId="4CFCB6EE" w14:textId="77777777" w:rsidR="00CA246D" w:rsidRPr="00CA246D" w:rsidRDefault="00CA246D" w:rsidP="00CA246D">
      <w:pPr>
        <w:rPr>
          <w:rFonts w:ascii="Times" w:hAnsi="Times" w:cs="Times"/>
          <w:sz w:val="24"/>
          <w:szCs w:val="24"/>
        </w:rPr>
      </w:pPr>
    </w:p>
    <w:p w14:paraId="7F470810" w14:textId="77777777" w:rsidR="00CA246D" w:rsidRPr="00CA246D" w:rsidRDefault="00CA246D" w:rsidP="00CA246D">
      <w:pPr>
        <w:rPr>
          <w:rFonts w:ascii="Times" w:hAnsi="Times" w:cs="Times"/>
          <w:sz w:val="24"/>
          <w:szCs w:val="24"/>
        </w:rPr>
      </w:pPr>
    </w:p>
    <w:p w14:paraId="0ECA748C" w14:textId="77777777" w:rsidR="00CA246D" w:rsidRPr="00CA246D" w:rsidRDefault="00CA246D" w:rsidP="00CA246D">
      <w:pPr>
        <w:rPr>
          <w:rFonts w:ascii="Times" w:hAnsi="Times" w:cs="Times"/>
          <w:sz w:val="24"/>
          <w:szCs w:val="24"/>
        </w:rPr>
      </w:pPr>
    </w:p>
    <w:p w14:paraId="18D10740" w14:textId="77777777" w:rsidR="00CA246D" w:rsidRPr="00CA246D" w:rsidRDefault="00CA246D" w:rsidP="00CA246D">
      <w:pPr>
        <w:rPr>
          <w:rFonts w:ascii="Times" w:hAnsi="Times" w:cs="Times"/>
          <w:sz w:val="24"/>
          <w:szCs w:val="24"/>
        </w:rPr>
      </w:pPr>
    </w:p>
    <w:p w14:paraId="4A6CDC63" w14:textId="77777777" w:rsidR="00CA246D" w:rsidRPr="00CA246D" w:rsidRDefault="00CA246D" w:rsidP="00CA246D">
      <w:pPr>
        <w:rPr>
          <w:rFonts w:ascii="Times" w:hAnsi="Times" w:cs="Times"/>
          <w:sz w:val="24"/>
          <w:szCs w:val="24"/>
        </w:rPr>
      </w:pPr>
    </w:p>
    <w:p w14:paraId="0124AA81" w14:textId="77777777" w:rsidR="00CA246D" w:rsidRPr="00CA246D" w:rsidRDefault="00CA246D" w:rsidP="00CA246D">
      <w:pPr>
        <w:rPr>
          <w:rFonts w:ascii="Times" w:hAnsi="Times" w:cs="Times"/>
          <w:sz w:val="24"/>
          <w:szCs w:val="24"/>
        </w:rPr>
      </w:pPr>
    </w:p>
    <w:p w14:paraId="04E79565" w14:textId="77777777" w:rsidR="00CA246D" w:rsidRPr="00CA246D" w:rsidRDefault="00CA246D" w:rsidP="00CA246D">
      <w:pPr>
        <w:rPr>
          <w:rFonts w:ascii="Times" w:hAnsi="Times" w:cs="Times"/>
          <w:sz w:val="24"/>
          <w:szCs w:val="24"/>
        </w:rPr>
      </w:pPr>
    </w:p>
    <w:p w14:paraId="1247CFA0" w14:textId="77777777" w:rsidR="00CA246D" w:rsidRPr="00CA246D" w:rsidRDefault="00CA246D" w:rsidP="00CA246D">
      <w:pPr>
        <w:rPr>
          <w:rFonts w:ascii="Times" w:hAnsi="Times" w:cs="Times"/>
          <w:sz w:val="24"/>
          <w:szCs w:val="24"/>
        </w:rPr>
      </w:pPr>
    </w:p>
    <w:p w14:paraId="3A8CAC45" w14:textId="77777777" w:rsidR="00CA246D" w:rsidRPr="00CA246D" w:rsidRDefault="00CA246D" w:rsidP="00CA246D">
      <w:pPr>
        <w:rPr>
          <w:rFonts w:ascii="Times" w:hAnsi="Times" w:cs="Times"/>
          <w:sz w:val="24"/>
          <w:szCs w:val="24"/>
        </w:rPr>
      </w:pPr>
    </w:p>
    <w:p w14:paraId="0AC9565B" w14:textId="77777777" w:rsidR="00CA246D" w:rsidRPr="00CA246D" w:rsidRDefault="00CA246D" w:rsidP="00CA246D">
      <w:pPr>
        <w:rPr>
          <w:rFonts w:ascii="Times" w:hAnsi="Times" w:cs="Times"/>
          <w:sz w:val="24"/>
          <w:szCs w:val="24"/>
        </w:rPr>
      </w:pPr>
    </w:p>
    <w:p w14:paraId="20F8353D" w14:textId="77777777" w:rsidR="00CA246D" w:rsidRPr="00CA246D" w:rsidRDefault="00CA246D" w:rsidP="00CA246D">
      <w:pPr>
        <w:rPr>
          <w:rFonts w:ascii="Times" w:hAnsi="Times" w:cs="Times"/>
          <w:sz w:val="24"/>
          <w:szCs w:val="24"/>
        </w:rPr>
      </w:pPr>
    </w:p>
    <w:p w14:paraId="615684F7" w14:textId="77777777" w:rsidR="00CA246D" w:rsidRPr="00CA246D" w:rsidRDefault="00CA246D" w:rsidP="00CA246D">
      <w:pPr>
        <w:rPr>
          <w:rFonts w:ascii="Times" w:hAnsi="Times" w:cs="Times"/>
          <w:sz w:val="24"/>
          <w:szCs w:val="24"/>
        </w:rPr>
      </w:pPr>
    </w:p>
    <w:p w14:paraId="2E71FD0E" w14:textId="77777777" w:rsidR="00CA246D" w:rsidRPr="00CA246D" w:rsidRDefault="00CA246D" w:rsidP="00CA246D">
      <w:pPr>
        <w:rPr>
          <w:rFonts w:ascii="Times" w:hAnsi="Times" w:cs="Times"/>
          <w:sz w:val="24"/>
          <w:szCs w:val="24"/>
        </w:rPr>
      </w:pPr>
    </w:p>
    <w:p w14:paraId="053859CC" w14:textId="77777777" w:rsidR="00CA246D" w:rsidRPr="00CA246D" w:rsidRDefault="00CA246D" w:rsidP="00CA246D">
      <w:pPr>
        <w:rPr>
          <w:rFonts w:ascii="Times" w:hAnsi="Times" w:cs="Times"/>
          <w:sz w:val="24"/>
          <w:szCs w:val="24"/>
        </w:rPr>
      </w:pPr>
    </w:p>
    <w:p w14:paraId="003A3C19" w14:textId="77777777" w:rsidR="00CA246D" w:rsidRPr="00CA246D" w:rsidRDefault="00CA246D" w:rsidP="00CA246D">
      <w:pPr>
        <w:rPr>
          <w:rFonts w:ascii="Times" w:hAnsi="Times" w:cs="Times"/>
          <w:sz w:val="24"/>
          <w:szCs w:val="24"/>
        </w:rPr>
      </w:pPr>
    </w:p>
    <w:p w14:paraId="529973C6" w14:textId="77777777" w:rsidR="00CA246D" w:rsidRPr="00CA246D" w:rsidRDefault="00CA246D" w:rsidP="00CA246D">
      <w:pPr>
        <w:rPr>
          <w:rFonts w:ascii="Times" w:hAnsi="Times" w:cs="Times"/>
          <w:sz w:val="24"/>
          <w:szCs w:val="24"/>
        </w:rPr>
      </w:pPr>
    </w:p>
    <w:p w14:paraId="3DD64F8B" w14:textId="77777777" w:rsidR="00CA246D" w:rsidRPr="00CA246D" w:rsidRDefault="00CA246D" w:rsidP="00CA246D">
      <w:pPr>
        <w:rPr>
          <w:rFonts w:ascii="Times" w:hAnsi="Times" w:cs="Times"/>
          <w:sz w:val="24"/>
          <w:szCs w:val="24"/>
        </w:rPr>
      </w:pPr>
    </w:p>
    <w:p w14:paraId="2EB51B6A" w14:textId="77777777" w:rsidR="00CA246D" w:rsidRPr="00CA246D" w:rsidRDefault="00CA246D" w:rsidP="00CA246D">
      <w:pPr>
        <w:rPr>
          <w:rFonts w:ascii="Times" w:hAnsi="Times" w:cs="Times"/>
          <w:sz w:val="24"/>
          <w:szCs w:val="24"/>
        </w:rPr>
      </w:pPr>
    </w:p>
    <w:p w14:paraId="3A88D590" w14:textId="77777777" w:rsidR="00CA246D" w:rsidRPr="00CA246D" w:rsidRDefault="00CA246D" w:rsidP="00CA246D">
      <w:pPr>
        <w:rPr>
          <w:rFonts w:ascii="Times" w:hAnsi="Times" w:cs="Times"/>
          <w:sz w:val="24"/>
          <w:szCs w:val="24"/>
        </w:rPr>
      </w:pPr>
    </w:p>
    <w:p w14:paraId="76AA7315" w14:textId="77777777" w:rsidR="00CA246D" w:rsidRPr="00CA246D" w:rsidRDefault="00CA246D" w:rsidP="00CA246D">
      <w:pPr>
        <w:rPr>
          <w:rFonts w:ascii="Times" w:hAnsi="Times" w:cs="Times"/>
          <w:sz w:val="24"/>
          <w:szCs w:val="24"/>
        </w:rPr>
      </w:pPr>
    </w:p>
    <w:p w14:paraId="222FDC90" w14:textId="77777777" w:rsidR="00CA246D" w:rsidRPr="00CA246D" w:rsidRDefault="00CA246D" w:rsidP="00CA246D">
      <w:pPr>
        <w:rPr>
          <w:rFonts w:ascii="Times" w:hAnsi="Times" w:cs="Times"/>
          <w:sz w:val="24"/>
          <w:szCs w:val="24"/>
        </w:rPr>
      </w:pPr>
    </w:p>
    <w:p w14:paraId="61A0D617" w14:textId="77777777" w:rsidR="00CA246D" w:rsidRPr="00CA246D" w:rsidRDefault="00CA246D" w:rsidP="00CA246D">
      <w:pPr>
        <w:rPr>
          <w:rFonts w:ascii="Times" w:hAnsi="Times" w:cs="Times"/>
          <w:sz w:val="24"/>
          <w:szCs w:val="24"/>
        </w:rPr>
      </w:pPr>
    </w:p>
    <w:p w14:paraId="6F1FDD33" w14:textId="77777777" w:rsidR="00CA246D" w:rsidRPr="00CA246D" w:rsidRDefault="00CA246D" w:rsidP="00CA246D">
      <w:pPr>
        <w:rPr>
          <w:rFonts w:ascii="Times" w:hAnsi="Times" w:cs="Times"/>
          <w:sz w:val="24"/>
          <w:szCs w:val="24"/>
        </w:rPr>
      </w:pPr>
    </w:p>
    <w:p w14:paraId="26FAE10D" w14:textId="77777777" w:rsidR="00CA246D" w:rsidRPr="00CA246D" w:rsidRDefault="00CA246D" w:rsidP="00CA246D">
      <w:pPr>
        <w:rPr>
          <w:rFonts w:ascii="Times" w:hAnsi="Times" w:cs="Times"/>
          <w:sz w:val="24"/>
          <w:szCs w:val="24"/>
        </w:rPr>
      </w:pPr>
    </w:p>
    <w:p w14:paraId="501F364F" w14:textId="77777777" w:rsidR="00CA246D" w:rsidRPr="00CA246D" w:rsidRDefault="00CA246D" w:rsidP="00CA246D">
      <w:pPr>
        <w:rPr>
          <w:rFonts w:ascii="Times" w:hAnsi="Times" w:cs="Times"/>
          <w:sz w:val="24"/>
          <w:szCs w:val="24"/>
        </w:rPr>
      </w:pPr>
    </w:p>
    <w:p w14:paraId="5A7382F3" w14:textId="77777777" w:rsidR="00CA246D" w:rsidRPr="00CA246D" w:rsidRDefault="00CA246D" w:rsidP="00CA246D">
      <w:pPr>
        <w:rPr>
          <w:rFonts w:ascii="Times" w:hAnsi="Times" w:cs="Times"/>
          <w:sz w:val="24"/>
          <w:szCs w:val="24"/>
        </w:rPr>
      </w:pPr>
    </w:p>
    <w:p w14:paraId="16BCCAEF" w14:textId="77777777" w:rsidR="00CA246D" w:rsidRPr="00CA246D" w:rsidRDefault="00CA246D" w:rsidP="00CA246D">
      <w:pPr>
        <w:rPr>
          <w:rFonts w:ascii="Times" w:hAnsi="Times" w:cs="Times"/>
          <w:sz w:val="24"/>
          <w:szCs w:val="24"/>
        </w:rPr>
      </w:pPr>
    </w:p>
    <w:p w14:paraId="22845470" w14:textId="77777777" w:rsidR="00CA246D" w:rsidRPr="00CA246D" w:rsidRDefault="00CA246D" w:rsidP="00CA246D">
      <w:pPr>
        <w:rPr>
          <w:rFonts w:ascii="Times" w:hAnsi="Times" w:cs="Times"/>
          <w:sz w:val="24"/>
          <w:szCs w:val="24"/>
        </w:rPr>
      </w:pPr>
    </w:p>
    <w:p w14:paraId="4F3D445B" w14:textId="77777777" w:rsidR="00CA246D" w:rsidRPr="00CA246D" w:rsidRDefault="00CA246D" w:rsidP="00CA246D">
      <w:pPr>
        <w:rPr>
          <w:rFonts w:ascii="Times" w:hAnsi="Times" w:cs="Times"/>
          <w:sz w:val="24"/>
          <w:szCs w:val="24"/>
        </w:rPr>
      </w:pPr>
    </w:p>
    <w:p w14:paraId="13D792F3" w14:textId="77777777" w:rsidR="00CA246D" w:rsidRPr="00CA246D" w:rsidRDefault="00CA246D" w:rsidP="00CA246D">
      <w:pPr>
        <w:rPr>
          <w:rFonts w:ascii="Times" w:hAnsi="Times" w:cs="Times"/>
          <w:sz w:val="24"/>
          <w:szCs w:val="24"/>
        </w:rPr>
      </w:pPr>
    </w:p>
    <w:p w14:paraId="707A5BDA" w14:textId="77777777" w:rsidR="00CA246D" w:rsidRPr="00CA246D" w:rsidRDefault="00CA246D" w:rsidP="00CA246D">
      <w:pPr>
        <w:rPr>
          <w:rFonts w:ascii="Times" w:hAnsi="Times" w:cs="Times"/>
          <w:sz w:val="24"/>
          <w:szCs w:val="24"/>
        </w:rPr>
      </w:pPr>
    </w:p>
    <w:p w14:paraId="48001EB9" w14:textId="77777777" w:rsidR="00CA246D" w:rsidRPr="00CA246D" w:rsidRDefault="00CA246D" w:rsidP="00CA246D">
      <w:pPr>
        <w:rPr>
          <w:rFonts w:ascii="Times" w:hAnsi="Times" w:cs="Times"/>
          <w:sz w:val="24"/>
          <w:szCs w:val="24"/>
        </w:rPr>
      </w:pPr>
    </w:p>
    <w:p w14:paraId="7CC20B36" w14:textId="77777777" w:rsidR="00CA246D" w:rsidRPr="00CA246D" w:rsidRDefault="00CA246D" w:rsidP="00CA246D">
      <w:pPr>
        <w:rPr>
          <w:rFonts w:ascii="Times" w:hAnsi="Times" w:cs="Times"/>
          <w:sz w:val="24"/>
          <w:szCs w:val="24"/>
        </w:rPr>
      </w:pPr>
    </w:p>
    <w:p w14:paraId="7F296310" w14:textId="4CE2EB30" w:rsidR="00CA246D" w:rsidRDefault="00CA246D" w:rsidP="00CA246D">
      <w:pPr>
        <w:rPr>
          <w:rFonts w:ascii="Times" w:hAnsi="Times" w:cs="Times"/>
          <w:sz w:val="24"/>
          <w:szCs w:val="24"/>
        </w:rPr>
      </w:pPr>
      <w:r>
        <w:rPr>
          <w:rFonts w:ascii="Times" w:hAnsi="Times" w:cs="Times"/>
          <w:sz w:val="24"/>
          <w:szCs w:val="24"/>
        </w:rPr>
        <w:t>P² = n² + n² + n³</w:t>
      </w:r>
    </w:p>
    <w:p w14:paraId="386576B7" w14:textId="77777777" w:rsidR="00CA246D" w:rsidRDefault="00CA246D" w:rsidP="00CA246D">
      <w:pPr>
        <w:rPr>
          <w:rFonts w:ascii="Times" w:hAnsi="Times" w:cs="Times"/>
          <w:sz w:val="24"/>
          <w:szCs w:val="24"/>
        </w:rPr>
      </w:pPr>
    </w:p>
    <w:p w14:paraId="27882200" w14:textId="74B7EF76" w:rsidR="00CA246D" w:rsidRPr="00CA246D" w:rsidRDefault="00CA246D" w:rsidP="00CA246D">
      <w:pPr>
        <w:rPr>
          <w:rFonts w:ascii="Times" w:hAnsi="Times" w:cs="Times"/>
          <w:b/>
          <w:color w:val="FF0000"/>
          <w:sz w:val="24"/>
          <w:szCs w:val="24"/>
        </w:rPr>
      </w:pPr>
      <w:r w:rsidRPr="00CA246D">
        <w:rPr>
          <w:rFonts w:ascii="Times" w:hAnsi="Times" w:cs="Times"/>
          <w:b/>
          <w:color w:val="FF0000"/>
          <w:sz w:val="24"/>
          <w:szCs w:val="24"/>
        </w:rPr>
        <w:t>P² = n³</w:t>
      </w:r>
    </w:p>
    <w:p w14:paraId="7C4DC98A" w14:textId="77777777" w:rsidR="00CA246D" w:rsidRPr="00CA246D" w:rsidRDefault="00CA246D" w:rsidP="00CA246D">
      <w:pPr>
        <w:rPr>
          <w:rFonts w:ascii="Times" w:hAnsi="Times" w:cs="Times"/>
          <w:sz w:val="24"/>
          <w:szCs w:val="24"/>
        </w:rPr>
      </w:pPr>
    </w:p>
    <w:p w14:paraId="7065E13B" w14:textId="77777777" w:rsidR="00CA246D" w:rsidRPr="00CA246D" w:rsidRDefault="00CA246D" w:rsidP="00CA246D">
      <w:pPr>
        <w:rPr>
          <w:rFonts w:ascii="Times" w:hAnsi="Times" w:cs="Times"/>
          <w:sz w:val="24"/>
          <w:szCs w:val="24"/>
        </w:rPr>
      </w:pPr>
    </w:p>
    <w:p w14:paraId="06B71BED" w14:textId="77777777" w:rsidR="00CA246D" w:rsidRPr="00CA246D" w:rsidRDefault="00CA246D" w:rsidP="00CA246D">
      <w:pPr>
        <w:rPr>
          <w:rFonts w:ascii="Times" w:hAnsi="Times" w:cs="Times"/>
          <w:sz w:val="24"/>
          <w:szCs w:val="24"/>
        </w:rPr>
      </w:pPr>
    </w:p>
    <w:p w14:paraId="401089B8" w14:textId="77777777" w:rsidR="00CA246D" w:rsidRPr="00CA246D" w:rsidRDefault="00CA246D" w:rsidP="00CA246D">
      <w:pPr>
        <w:rPr>
          <w:rFonts w:ascii="Times" w:hAnsi="Times" w:cs="Times"/>
          <w:sz w:val="24"/>
          <w:szCs w:val="24"/>
        </w:rPr>
      </w:pPr>
    </w:p>
    <w:p w14:paraId="7EC8BB17" w14:textId="55802279" w:rsidR="00CA246D" w:rsidRDefault="00CA246D">
      <w:pPr>
        <w:suppressAutoHyphens w:val="0"/>
        <w:rPr>
          <w:rFonts w:ascii="Times" w:hAnsi="Times" w:cs="Times"/>
          <w:sz w:val="24"/>
          <w:szCs w:val="24"/>
        </w:rPr>
      </w:pPr>
    </w:p>
    <w:p w14:paraId="2FB75280" w14:textId="45DB2285" w:rsidR="00CA246D" w:rsidRDefault="00CA246D" w:rsidP="00CA246D">
      <w:pPr>
        <w:tabs>
          <w:tab w:val="left" w:pos="900"/>
        </w:tabs>
        <w:suppressAutoHyphens w:val="0"/>
        <w:rPr>
          <w:rFonts w:ascii="Times" w:hAnsi="Times" w:cs="Times"/>
          <w:sz w:val="24"/>
          <w:szCs w:val="24"/>
        </w:rPr>
      </w:pPr>
      <w:r>
        <w:rPr>
          <w:rFonts w:ascii="Times" w:hAnsi="Times" w:cs="Times"/>
          <w:sz w:val="24"/>
          <w:szCs w:val="24"/>
        </w:rPr>
        <w:tab/>
      </w:r>
    </w:p>
    <w:p w14:paraId="582CB2FB" w14:textId="4D2C8A6C" w:rsidR="00CA246D" w:rsidRDefault="00CA246D" w:rsidP="00CA246D">
      <w:pPr>
        <w:tabs>
          <w:tab w:val="left" w:pos="900"/>
        </w:tabs>
        <w:suppressAutoHyphens w:val="0"/>
        <w:rPr>
          <w:rFonts w:ascii="Times" w:hAnsi="Times" w:cs="Times"/>
          <w:sz w:val="24"/>
          <w:szCs w:val="24"/>
        </w:rPr>
      </w:pPr>
      <w:r>
        <w:rPr>
          <w:rFonts w:ascii="Times" w:hAnsi="Times" w:cs="Times"/>
          <w:sz w:val="24"/>
          <w:szCs w:val="24"/>
        </w:rPr>
        <w:br w:type="page"/>
      </w:r>
    </w:p>
    <w:p w14:paraId="323852DC" w14:textId="4F6A8584" w:rsidR="00CA246D" w:rsidRDefault="006E05A8">
      <w:pPr>
        <w:suppressAutoHyphens w:val="0"/>
        <w:rPr>
          <w:rFonts w:ascii="Times" w:hAnsi="Times" w:cs="Times"/>
          <w:sz w:val="24"/>
          <w:szCs w:val="24"/>
        </w:rPr>
      </w:pPr>
      <w:r>
        <w:rPr>
          <w:noProof/>
        </w:rPr>
        <w:pict w14:anchorId="44CCBEBA">
          <v:shape id="_x0000_s1028" type="#_x0000_t75" style="position:absolute;margin-left:-36.9pt;margin-top:-17.1pt;width:515.15pt;height:478.05pt;z-index:3;visibility:visible;mso-wrap-style:square;mso-position-horizontal-relative:text;mso-position-vertical-relative:text">
            <v:imagedata r:id="rId14" o:title=""/>
          </v:shape>
        </w:pict>
      </w:r>
    </w:p>
    <w:p w14:paraId="2BB2A92C" w14:textId="77777777" w:rsidR="00CA246D" w:rsidRPr="00CA246D" w:rsidRDefault="00CA246D" w:rsidP="00CA246D">
      <w:pPr>
        <w:rPr>
          <w:rFonts w:ascii="Times" w:hAnsi="Times" w:cs="Times"/>
          <w:sz w:val="24"/>
          <w:szCs w:val="24"/>
        </w:rPr>
      </w:pPr>
    </w:p>
    <w:p w14:paraId="1DB874BD" w14:textId="77777777" w:rsidR="00CA246D" w:rsidRPr="00CA246D" w:rsidRDefault="00CA246D" w:rsidP="00CA246D">
      <w:pPr>
        <w:rPr>
          <w:rFonts w:ascii="Times" w:hAnsi="Times" w:cs="Times"/>
          <w:sz w:val="24"/>
          <w:szCs w:val="24"/>
        </w:rPr>
      </w:pPr>
    </w:p>
    <w:p w14:paraId="1EB64724" w14:textId="77777777" w:rsidR="00CA246D" w:rsidRPr="00CA246D" w:rsidRDefault="00CA246D" w:rsidP="00CA246D">
      <w:pPr>
        <w:rPr>
          <w:rFonts w:ascii="Times" w:hAnsi="Times" w:cs="Times"/>
          <w:sz w:val="24"/>
          <w:szCs w:val="24"/>
        </w:rPr>
      </w:pPr>
    </w:p>
    <w:p w14:paraId="488B733B" w14:textId="77777777" w:rsidR="00CA246D" w:rsidRPr="00CA246D" w:rsidRDefault="00CA246D" w:rsidP="00CA246D">
      <w:pPr>
        <w:rPr>
          <w:rFonts w:ascii="Times" w:hAnsi="Times" w:cs="Times"/>
          <w:sz w:val="24"/>
          <w:szCs w:val="24"/>
        </w:rPr>
      </w:pPr>
    </w:p>
    <w:p w14:paraId="634668B5" w14:textId="77777777" w:rsidR="00CA246D" w:rsidRPr="00CA246D" w:rsidRDefault="00CA246D" w:rsidP="00CA246D">
      <w:pPr>
        <w:rPr>
          <w:rFonts w:ascii="Times" w:hAnsi="Times" w:cs="Times"/>
          <w:sz w:val="24"/>
          <w:szCs w:val="24"/>
        </w:rPr>
      </w:pPr>
    </w:p>
    <w:p w14:paraId="70F5E49D" w14:textId="77777777" w:rsidR="00CA246D" w:rsidRPr="00CA246D" w:rsidRDefault="00CA246D" w:rsidP="00CA246D">
      <w:pPr>
        <w:rPr>
          <w:rFonts w:ascii="Times" w:hAnsi="Times" w:cs="Times"/>
          <w:sz w:val="24"/>
          <w:szCs w:val="24"/>
        </w:rPr>
      </w:pPr>
    </w:p>
    <w:p w14:paraId="3A2220F9" w14:textId="77777777" w:rsidR="00CA246D" w:rsidRPr="00CA246D" w:rsidRDefault="00CA246D" w:rsidP="00CA246D">
      <w:pPr>
        <w:rPr>
          <w:rFonts w:ascii="Times" w:hAnsi="Times" w:cs="Times"/>
          <w:sz w:val="24"/>
          <w:szCs w:val="24"/>
        </w:rPr>
      </w:pPr>
    </w:p>
    <w:p w14:paraId="251835DC" w14:textId="77777777" w:rsidR="00CA246D" w:rsidRPr="00CA246D" w:rsidRDefault="00CA246D" w:rsidP="00CA246D">
      <w:pPr>
        <w:rPr>
          <w:rFonts w:ascii="Times" w:hAnsi="Times" w:cs="Times"/>
          <w:sz w:val="24"/>
          <w:szCs w:val="24"/>
        </w:rPr>
      </w:pPr>
    </w:p>
    <w:p w14:paraId="50DB0150" w14:textId="77777777" w:rsidR="00CA246D" w:rsidRPr="00CA246D" w:rsidRDefault="00CA246D" w:rsidP="00CA246D">
      <w:pPr>
        <w:rPr>
          <w:rFonts w:ascii="Times" w:hAnsi="Times" w:cs="Times"/>
          <w:sz w:val="24"/>
          <w:szCs w:val="24"/>
        </w:rPr>
      </w:pPr>
    </w:p>
    <w:p w14:paraId="113EED57" w14:textId="77777777" w:rsidR="00CA246D" w:rsidRPr="00CA246D" w:rsidRDefault="00CA246D" w:rsidP="00CA246D">
      <w:pPr>
        <w:rPr>
          <w:rFonts w:ascii="Times" w:hAnsi="Times" w:cs="Times"/>
          <w:sz w:val="24"/>
          <w:szCs w:val="24"/>
        </w:rPr>
      </w:pPr>
    </w:p>
    <w:p w14:paraId="164087AB" w14:textId="77777777" w:rsidR="00CA246D" w:rsidRPr="00CA246D" w:rsidRDefault="00CA246D" w:rsidP="00CA246D">
      <w:pPr>
        <w:rPr>
          <w:rFonts w:ascii="Times" w:hAnsi="Times" w:cs="Times"/>
          <w:sz w:val="24"/>
          <w:szCs w:val="24"/>
        </w:rPr>
      </w:pPr>
    </w:p>
    <w:p w14:paraId="7F1B5537" w14:textId="77777777" w:rsidR="00CA246D" w:rsidRPr="00CA246D" w:rsidRDefault="00CA246D" w:rsidP="00CA246D">
      <w:pPr>
        <w:rPr>
          <w:rFonts w:ascii="Times" w:hAnsi="Times" w:cs="Times"/>
          <w:sz w:val="24"/>
          <w:szCs w:val="24"/>
        </w:rPr>
      </w:pPr>
    </w:p>
    <w:p w14:paraId="7C4D75CE" w14:textId="77777777" w:rsidR="00CA246D" w:rsidRPr="00CA246D" w:rsidRDefault="00CA246D" w:rsidP="00CA246D">
      <w:pPr>
        <w:rPr>
          <w:rFonts w:ascii="Times" w:hAnsi="Times" w:cs="Times"/>
          <w:sz w:val="24"/>
          <w:szCs w:val="24"/>
        </w:rPr>
      </w:pPr>
    </w:p>
    <w:p w14:paraId="0D05B6F1" w14:textId="77777777" w:rsidR="00CA246D" w:rsidRPr="00CA246D" w:rsidRDefault="00CA246D" w:rsidP="00CA246D">
      <w:pPr>
        <w:rPr>
          <w:rFonts w:ascii="Times" w:hAnsi="Times" w:cs="Times"/>
          <w:sz w:val="24"/>
          <w:szCs w:val="24"/>
        </w:rPr>
      </w:pPr>
    </w:p>
    <w:p w14:paraId="7716C0CA" w14:textId="77777777" w:rsidR="00CA246D" w:rsidRPr="00CA246D" w:rsidRDefault="00CA246D" w:rsidP="00CA246D">
      <w:pPr>
        <w:rPr>
          <w:rFonts w:ascii="Times" w:hAnsi="Times" w:cs="Times"/>
          <w:sz w:val="24"/>
          <w:szCs w:val="24"/>
        </w:rPr>
      </w:pPr>
    </w:p>
    <w:p w14:paraId="6EF3287C" w14:textId="77777777" w:rsidR="00CA246D" w:rsidRPr="00CA246D" w:rsidRDefault="00CA246D" w:rsidP="00CA246D">
      <w:pPr>
        <w:rPr>
          <w:rFonts w:ascii="Times" w:hAnsi="Times" w:cs="Times"/>
          <w:sz w:val="24"/>
          <w:szCs w:val="24"/>
        </w:rPr>
      </w:pPr>
    </w:p>
    <w:p w14:paraId="1EFA93C1" w14:textId="77777777" w:rsidR="00CA246D" w:rsidRPr="00CA246D" w:rsidRDefault="00CA246D" w:rsidP="00CA246D">
      <w:pPr>
        <w:rPr>
          <w:rFonts w:ascii="Times" w:hAnsi="Times" w:cs="Times"/>
          <w:sz w:val="24"/>
          <w:szCs w:val="24"/>
        </w:rPr>
      </w:pPr>
    </w:p>
    <w:p w14:paraId="296D9A80" w14:textId="77777777" w:rsidR="00CA246D" w:rsidRPr="00CA246D" w:rsidRDefault="00CA246D" w:rsidP="00CA246D">
      <w:pPr>
        <w:rPr>
          <w:rFonts w:ascii="Times" w:hAnsi="Times" w:cs="Times"/>
          <w:sz w:val="24"/>
          <w:szCs w:val="24"/>
        </w:rPr>
      </w:pPr>
    </w:p>
    <w:p w14:paraId="0A3BD06E" w14:textId="77777777" w:rsidR="00CA246D" w:rsidRPr="00CA246D" w:rsidRDefault="00CA246D" w:rsidP="00CA246D">
      <w:pPr>
        <w:rPr>
          <w:rFonts w:ascii="Times" w:hAnsi="Times" w:cs="Times"/>
          <w:sz w:val="24"/>
          <w:szCs w:val="24"/>
        </w:rPr>
      </w:pPr>
    </w:p>
    <w:p w14:paraId="2B157EEA" w14:textId="77777777" w:rsidR="00CA246D" w:rsidRPr="00CA246D" w:rsidRDefault="00CA246D" w:rsidP="00CA246D">
      <w:pPr>
        <w:rPr>
          <w:rFonts w:ascii="Times" w:hAnsi="Times" w:cs="Times"/>
          <w:sz w:val="24"/>
          <w:szCs w:val="24"/>
        </w:rPr>
      </w:pPr>
    </w:p>
    <w:p w14:paraId="480FB65B" w14:textId="77777777" w:rsidR="00CA246D" w:rsidRPr="00CA246D" w:rsidRDefault="00CA246D" w:rsidP="00CA246D">
      <w:pPr>
        <w:rPr>
          <w:rFonts w:ascii="Times" w:hAnsi="Times" w:cs="Times"/>
          <w:sz w:val="24"/>
          <w:szCs w:val="24"/>
        </w:rPr>
      </w:pPr>
    </w:p>
    <w:p w14:paraId="58634CD0" w14:textId="77777777" w:rsidR="00CA246D" w:rsidRPr="00CA246D" w:rsidRDefault="00CA246D" w:rsidP="00CA246D">
      <w:pPr>
        <w:rPr>
          <w:rFonts w:ascii="Times" w:hAnsi="Times" w:cs="Times"/>
          <w:sz w:val="24"/>
          <w:szCs w:val="24"/>
        </w:rPr>
      </w:pPr>
    </w:p>
    <w:p w14:paraId="6F5A5683" w14:textId="77777777" w:rsidR="00CA246D" w:rsidRPr="00CA246D" w:rsidRDefault="00CA246D" w:rsidP="00CA246D">
      <w:pPr>
        <w:rPr>
          <w:rFonts w:ascii="Times" w:hAnsi="Times" w:cs="Times"/>
          <w:sz w:val="24"/>
          <w:szCs w:val="24"/>
        </w:rPr>
      </w:pPr>
    </w:p>
    <w:p w14:paraId="1803B8BC" w14:textId="77777777" w:rsidR="00CA246D" w:rsidRPr="00CA246D" w:rsidRDefault="00CA246D" w:rsidP="00CA246D">
      <w:pPr>
        <w:rPr>
          <w:rFonts w:ascii="Times" w:hAnsi="Times" w:cs="Times"/>
          <w:sz w:val="24"/>
          <w:szCs w:val="24"/>
        </w:rPr>
      </w:pPr>
    </w:p>
    <w:p w14:paraId="700E487D" w14:textId="77777777" w:rsidR="00CA246D" w:rsidRPr="00CA246D" w:rsidRDefault="00CA246D" w:rsidP="00CA246D">
      <w:pPr>
        <w:rPr>
          <w:rFonts w:ascii="Times" w:hAnsi="Times" w:cs="Times"/>
          <w:sz w:val="24"/>
          <w:szCs w:val="24"/>
        </w:rPr>
      </w:pPr>
    </w:p>
    <w:p w14:paraId="69F40DF8" w14:textId="77777777" w:rsidR="00CA246D" w:rsidRPr="00CA246D" w:rsidRDefault="00CA246D" w:rsidP="00CA246D">
      <w:pPr>
        <w:rPr>
          <w:rFonts w:ascii="Times" w:hAnsi="Times" w:cs="Times"/>
          <w:sz w:val="24"/>
          <w:szCs w:val="24"/>
        </w:rPr>
      </w:pPr>
    </w:p>
    <w:p w14:paraId="7DDC0243" w14:textId="77777777" w:rsidR="00CA246D" w:rsidRPr="00CA246D" w:rsidRDefault="00CA246D" w:rsidP="00CA246D">
      <w:pPr>
        <w:rPr>
          <w:rFonts w:ascii="Times" w:hAnsi="Times" w:cs="Times"/>
          <w:sz w:val="24"/>
          <w:szCs w:val="24"/>
        </w:rPr>
      </w:pPr>
    </w:p>
    <w:p w14:paraId="1CA3C9B1" w14:textId="77777777" w:rsidR="00CA246D" w:rsidRPr="00CA246D" w:rsidRDefault="00CA246D" w:rsidP="00CA246D">
      <w:pPr>
        <w:rPr>
          <w:rFonts w:ascii="Times" w:hAnsi="Times" w:cs="Times"/>
          <w:sz w:val="24"/>
          <w:szCs w:val="24"/>
        </w:rPr>
      </w:pPr>
    </w:p>
    <w:p w14:paraId="2C4B0E08" w14:textId="77777777" w:rsidR="00CA246D" w:rsidRPr="00CA246D" w:rsidRDefault="00CA246D" w:rsidP="00CA246D">
      <w:pPr>
        <w:rPr>
          <w:rFonts w:ascii="Times" w:hAnsi="Times" w:cs="Times"/>
          <w:sz w:val="24"/>
          <w:szCs w:val="24"/>
        </w:rPr>
      </w:pPr>
    </w:p>
    <w:p w14:paraId="26139949" w14:textId="77777777" w:rsidR="00CA246D" w:rsidRPr="00CA246D" w:rsidRDefault="00CA246D" w:rsidP="00CA246D">
      <w:pPr>
        <w:rPr>
          <w:rFonts w:ascii="Times" w:hAnsi="Times" w:cs="Times"/>
          <w:sz w:val="24"/>
          <w:szCs w:val="24"/>
        </w:rPr>
      </w:pPr>
    </w:p>
    <w:p w14:paraId="7DF3AB06" w14:textId="77777777" w:rsidR="00CA246D" w:rsidRPr="00CA246D" w:rsidRDefault="00CA246D" w:rsidP="00CA246D">
      <w:pPr>
        <w:rPr>
          <w:rFonts w:ascii="Times" w:hAnsi="Times" w:cs="Times"/>
          <w:sz w:val="24"/>
          <w:szCs w:val="24"/>
        </w:rPr>
      </w:pPr>
    </w:p>
    <w:p w14:paraId="5C4FA432" w14:textId="77777777" w:rsidR="00CA246D" w:rsidRPr="00CA246D" w:rsidRDefault="00CA246D" w:rsidP="00CA246D">
      <w:pPr>
        <w:rPr>
          <w:rFonts w:ascii="Times" w:hAnsi="Times" w:cs="Times"/>
          <w:sz w:val="24"/>
          <w:szCs w:val="24"/>
        </w:rPr>
      </w:pPr>
    </w:p>
    <w:p w14:paraId="1914146D" w14:textId="77777777" w:rsidR="00CA246D" w:rsidRPr="00CA246D" w:rsidRDefault="00CA246D" w:rsidP="00CA246D">
      <w:pPr>
        <w:rPr>
          <w:rFonts w:ascii="Times" w:hAnsi="Times" w:cs="Times"/>
          <w:sz w:val="24"/>
          <w:szCs w:val="24"/>
        </w:rPr>
      </w:pPr>
    </w:p>
    <w:p w14:paraId="35458EE2" w14:textId="77777777" w:rsidR="00CA246D" w:rsidRPr="00CA246D" w:rsidRDefault="00CA246D" w:rsidP="00CA246D">
      <w:pPr>
        <w:rPr>
          <w:rFonts w:ascii="Times" w:hAnsi="Times" w:cs="Times"/>
          <w:sz w:val="24"/>
          <w:szCs w:val="24"/>
        </w:rPr>
      </w:pPr>
    </w:p>
    <w:p w14:paraId="08A0B56B" w14:textId="77777777" w:rsidR="00CA246D" w:rsidRPr="00CA246D" w:rsidRDefault="00CA246D" w:rsidP="00CA246D">
      <w:pPr>
        <w:rPr>
          <w:rFonts w:ascii="Times" w:hAnsi="Times" w:cs="Times"/>
          <w:sz w:val="24"/>
          <w:szCs w:val="24"/>
        </w:rPr>
      </w:pPr>
    </w:p>
    <w:p w14:paraId="4490F856" w14:textId="185C7B40" w:rsidR="00CA246D" w:rsidRDefault="00CA246D">
      <w:pPr>
        <w:suppressAutoHyphens w:val="0"/>
        <w:rPr>
          <w:rFonts w:ascii="Times" w:hAnsi="Times" w:cs="Times"/>
          <w:sz w:val="24"/>
          <w:szCs w:val="24"/>
        </w:rPr>
      </w:pPr>
    </w:p>
    <w:p w14:paraId="2EF114A0" w14:textId="5D6F33C7" w:rsidR="00CA246D" w:rsidRDefault="00CA246D">
      <w:pPr>
        <w:suppressAutoHyphens w:val="0"/>
        <w:rPr>
          <w:rFonts w:ascii="Times" w:hAnsi="Times" w:cs="Times"/>
          <w:b/>
          <w:color w:val="FF0000"/>
          <w:sz w:val="24"/>
          <w:szCs w:val="24"/>
        </w:rPr>
      </w:pPr>
      <w:r w:rsidRPr="00CA246D">
        <w:rPr>
          <w:rFonts w:ascii="Times" w:hAnsi="Times" w:cs="Times"/>
          <w:b/>
          <w:color w:val="FF0000"/>
          <w:sz w:val="24"/>
          <w:szCs w:val="24"/>
        </w:rPr>
        <w:t>P³ = n²</w:t>
      </w:r>
      <w:r>
        <w:rPr>
          <w:rFonts w:ascii="Times" w:hAnsi="Times" w:cs="Times"/>
          <w:b/>
          <w:color w:val="FF0000"/>
          <w:sz w:val="24"/>
          <w:szCs w:val="24"/>
        </w:rPr>
        <w:tab/>
      </w:r>
      <w:r>
        <w:rPr>
          <w:rFonts w:ascii="Times" w:hAnsi="Times" w:cs="Times"/>
          <w:b/>
          <w:color w:val="FF0000"/>
          <w:sz w:val="24"/>
          <w:szCs w:val="24"/>
        </w:rPr>
        <w:tab/>
      </w:r>
      <w:r>
        <w:rPr>
          <w:rFonts w:ascii="Times" w:hAnsi="Times" w:cs="Times"/>
          <w:b/>
          <w:color w:val="FF0000"/>
          <w:sz w:val="24"/>
          <w:szCs w:val="24"/>
        </w:rPr>
        <w:tab/>
      </w:r>
      <w:r>
        <w:rPr>
          <w:rFonts w:ascii="Times" w:hAnsi="Times" w:cs="Times"/>
          <w:b/>
          <w:color w:val="FF0000"/>
          <w:sz w:val="24"/>
          <w:szCs w:val="24"/>
        </w:rPr>
        <w:tab/>
      </w:r>
      <w:r>
        <w:rPr>
          <w:rFonts w:ascii="Times" w:hAnsi="Times" w:cs="Times"/>
          <w:b/>
          <w:color w:val="FF0000"/>
          <w:sz w:val="24"/>
          <w:szCs w:val="24"/>
        </w:rPr>
        <w:tab/>
      </w:r>
      <w:r>
        <w:rPr>
          <w:rFonts w:ascii="Times" w:hAnsi="Times" w:cs="Times"/>
          <w:b/>
          <w:color w:val="FF0000"/>
          <w:sz w:val="24"/>
          <w:szCs w:val="24"/>
        </w:rPr>
        <w:tab/>
        <w:t>P = n² + n³ + n²</w:t>
      </w:r>
    </w:p>
    <w:p w14:paraId="483D03D2" w14:textId="2332C983" w:rsidR="00CA246D" w:rsidRDefault="006E05A8">
      <w:pPr>
        <w:suppressAutoHyphens w:val="0"/>
        <w:rPr>
          <w:rFonts w:ascii="Times" w:hAnsi="Times" w:cs="Times"/>
          <w:b/>
          <w:color w:val="FF0000"/>
          <w:sz w:val="24"/>
          <w:szCs w:val="24"/>
        </w:rPr>
      </w:pPr>
      <w:r>
        <w:rPr>
          <w:rFonts w:ascii="Times" w:hAnsi="Times" w:cs="Times"/>
          <w:b/>
          <w:noProof/>
          <w:color w:val="FF0000"/>
          <w:sz w:val="24"/>
          <w:szCs w:val="24"/>
          <w:lang w:eastAsia="pt-BR"/>
        </w:rPr>
        <w:pict w14:anchorId="6E69690C">
          <v:roundrect id="_x0000_s1029" style="position:absolute;margin-left:207.15pt;margin-top:10.4pt;width:48pt;height:29.4pt;z-index:4" arcsize="10923f" filled="f" fillcolor="#c0504d" strokecolor="red" strokeweight="3pt">
            <v:shadow type="perspective" color="#622423" opacity=".5" offset="1pt" offset2="-1pt"/>
          </v:roundrect>
        </w:pict>
      </w:r>
    </w:p>
    <w:p w14:paraId="67C87351" w14:textId="141FCE1C" w:rsidR="00CA246D" w:rsidRDefault="00CA246D">
      <w:pPr>
        <w:suppressAutoHyphens w:val="0"/>
        <w:rPr>
          <w:rFonts w:ascii="Times" w:hAnsi="Times" w:cs="Times"/>
          <w:b/>
          <w:color w:val="FF0000"/>
          <w:sz w:val="24"/>
          <w:szCs w:val="24"/>
        </w:rPr>
      </w:pPr>
      <w:r>
        <w:rPr>
          <w:rFonts w:ascii="Times" w:hAnsi="Times" w:cs="Times"/>
          <w:b/>
          <w:color w:val="FF0000"/>
          <w:sz w:val="24"/>
          <w:szCs w:val="24"/>
        </w:rPr>
        <w:t>P = P¹ + P² + P³</w:t>
      </w:r>
      <w:r>
        <w:rPr>
          <w:rFonts w:ascii="Times" w:hAnsi="Times" w:cs="Times"/>
          <w:b/>
          <w:color w:val="FF0000"/>
          <w:sz w:val="24"/>
          <w:szCs w:val="24"/>
        </w:rPr>
        <w:tab/>
      </w:r>
      <w:r>
        <w:rPr>
          <w:rFonts w:ascii="Times" w:hAnsi="Times" w:cs="Times"/>
          <w:b/>
          <w:color w:val="FF0000"/>
          <w:sz w:val="24"/>
          <w:szCs w:val="24"/>
        </w:rPr>
        <w:tab/>
      </w:r>
      <w:r>
        <w:rPr>
          <w:rFonts w:ascii="Times" w:hAnsi="Times" w:cs="Times"/>
          <w:b/>
          <w:color w:val="FF0000"/>
          <w:sz w:val="24"/>
          <w:szCs w:val="24"/>
        </w:rPr>
        <w:tab/>
      </w:r>
      <w:r>
        <w:rPr>
          <w:rFonts w:ascii="Times" w:hAnsi="Times" w:cs="Times"/>
          <w:b/>
          <w:color w:val="FF0000"/>
          <w:sz w:val="24"/>
          <w:szCs w:val="24"/>
        </w:rPr>
        <w:tab/>
      </w:r>
      <w:r w:rsidRPr="00CA246D">
        <w:rPr>
          <w:rFonts w:ascii="Times" w:hAnsi="Times" w:cs="Times"/>
          <w:b/>
          <w:color w:val="FF0000"/>
          <w:sz w:val="28"/>
          <w:szCs w:val="24"/>
        </w:rPr>
        <w:t>P = n³</w:t>
      </w:r>
    </w:p>
    <w:p w14:paraId="1F810139" w14:textId="77777777" w:rsidR="00CA246D" w:rsidRDefault="00CA246D">
      <w:pPr>
        <w:suppressAutoHyphens w:val="0"/>
        <w:rPr>
          <w:rFonts w:ascii="Times" w:hAnsi="Times" w:cs="Times"/>
          <w:b/>
          <w:color w:val="FF0000"/>
          <w:sz w:val="24"/>
          <w:szCs w:val="24"/>
        </w:rPr>
      </w:pPr>
    </w:p>
    <w:p w14:paraId="3FEA6411" w14:textId="77777777" w:rsidR="00CA246D" w:rsidRDefault="00CA246D">
      <w:pPr>
        <w:suppressAutoHyphens w:val="0"/>
        <w:rPr>
          <w:rFonts w:ascii="Times" w:hAnsi="Times" w:cs="Times"/>
          <w:sz w:val="24"/>
          <w:szCs w:val="24"/>
        </w:rPr>
      </w:pPr>
    </w:p>
    <w:p w14:paraId="2D0B6DA9" w14:textId="15502D66" w:rsidR="00CA246D" w:rsidRPr="00CA246D" w:rsidRDefault="00CA246D" w:rsidP="00CA246D">
      <w:pPr>
        <w:suppressAutoHyphens w:val="0"/>
        <w:ind w:firstLine="432"/>
        <w:rPr>
          <w:rFonts w:ascii="Times" w:hAnsi="Times" w:cs="Times"/>
          <w:b/>
          <w:sz w:val="24"/>
          <w:szCs w:val="24"/>
        </w:rPr>
      </w:pPr>
      <w:r>
        <w:rPr>
          <w:rFonts w:ascii="Times" w:hAnsi="Times" w:cs="Times"/>
          <w:sz w:val="24"/>
          <w:szCs w:val="24"/>
        </w:rPr>
        <w:t xml:space="preserve">Através da análise assintótica, chegamos </w:t>
      </w:r>
      <w:proofErr w:type="gramStart"/>
      <w:r>
        <w:rPr>
          <w:rFonts w:ascii="Times" w:hAnsi="Times" w:cs="Times"/>
          <w:sz w:val="24"/>
          <w:szCs w:val="24"/>
        </w:rPr>
        <w:t>na</w:t>
      </w:r>
      <w:proofErr w:type="gramEnd"/>
      <w:r>
        <w:rPr>
          <w:rFonts w:ascii="Times" w:hAnsi="Times" w:cs="Times"/>
          <w:sz w:val="24"/>
          <w:szCs w:val="24"/>
        </w:rPr>
        <w:t xml:space="preserve"> conclusão que a complexidade do código é </w:t>
      </w:r>
      <w:r w:rsidRPr="00CA246D">
        <w:rPr>
          <w:rFonts w:ascii="Times" w:hAnsi="Times" w:cs="Times"/>
          <w:b/>
          <w:sz w:val="24"/>
          <w:szCs w:val="24"/>
        </w:rPr>
        <w:t>O(n) = n³</w:t>
      </w:r>
      <w:r>
        <w:rPr>
          <w:rFonts w:ascii="Times" w:hAnsi="Times" w:cs="Times"/>
          <w:b/>
          <w:sz w:val="24"/>
          <w:szCs w:val="24"/>
        </w:rPr>
        <w:t>.</w:t>
      </w:r>
    </w:p>
    <w:p w14:paraId="23D19CA2" w14:textId="77777777" w:rsidR="00CA246D" w:rsidRDefault="00CA246D">
      <w:pPr>
        <w:suppressAutoHyphens w:val="0"/>
        <w:rPr>
          <w:rFonts w:ascii="Times" w:hAnsi="Times" w:cs="Times"/>
          <w:b/>
          <w:color w:val="FF0000"/>
          <w:sz w:val="24"/>
          <w:szCs w:val="24"/>
        </w:rPr>
      </w:pPr>
    </w:p>
    <w:p w14:paraId="3B72A594" w14:textId="159105EC" w:rsidR="00CA246D" w:rsidRPr="00CA246D" w:rsidRDefault="00CA246D">
      <w:pPr>
        <w:suppressAutoHyphens w:val="0"/>
        <w:rPr>
          <w:rFonts w:ascii="Times" w:hAnsi="Times" w:cs="Times"/>
          <w:b/>
          <w:color w:val="FF0000"/>
          <w:sz w:val="24"/>
          <w:szCs w:val="24"/>
        </w:rPr>
      </w:pPr>
    </w:p>
    <w:p w14:paraId="31EB70AA" w14:textId="77777777" w:rsidR="005D11F7" w:rsidRDefault="005D11F7">
      <w:pPr>
        <w:suppressAutoHyphens w:val="0"/>
        <w:rPr>
          <w:rFonts w:ascii="Times" w:hAnsi="Times" w:cs="Times"/>
          <w:b/>
          <w:bCs/>
          <w:sz w:val="24"/>
          <w:szCs w:val="24"/>
        </w:rPr>
      </w:pPr>
      <w:r w:rsidRPr="00CA246D">
        <w:rPr>
          <w:rFonts w:ascii="Times" w:hAnsi="Times" w:cs="Times"/>
          <w:sz w:val="24"/>
          <w:szCs w:val="24"/>
        </w:rPr>
        <w:br w:type="page"/>
      </w:r>
    </w:p>
    <w:p w14:paraId="4DE8E094" w14:textId="390AF614" w:rsidR="005D11F7" w:rsidRDefault="00B84835">
      <w:pPr>
        <w:pStyle w:val="Ttulo1"/>
      </w:pPr>
      <w:bookmarkStart w:id="4" w:name="_Toc329811653"/>
      <w:bookmarkStart w:id="5" w:name="_Toc69377264"/>
      <w:r>
        <w:t xml:space="preserve">TESTES E </w:t>
      </w:r>
      <w:r w:rsidR="005D11F7">
        <w:t>resultados</w:t>
      </w:r>
      <w:bookmarkEnd w:id="4"/>
      <w:bookmarkEnd w:id="5"/>
    </w:p>
    <w:p w14:paraId="79FC625B" w14:textId="77777777" w:rsidR="005D11F7" w:rsidRPr="00B84835" w:rsidRDefault="005D11F7"/>
    <w:p w14:paraId="62564008" w14:textId="20EA5958" w:rsidR="00146A4E" w:rsidRDefault="005D11F7" w:rsidP="00146A4E">
      <w:pPr>
        <w:tabs>
          <w:tab w:val="left" w:pos="851"/>
        </w:tabs>
        <w:autoSpaceDE w:val="0"/>
        <w:autoSpaceDN w:val="0"/>
        <w:adjustRightInd w:val="0"/>
        <w:spacing w:line="360" w:lineRule="auto"/>
        <w:jc w:val="both"/>
        <w:rPr>
          <w:rFonts w:ascii="Times" w:hAnsi="Times" w:cs="Times"/>
          <w:b/>
          <w:bCs/>
          <w:sz w:val="24"/>
          <w:szCs w:val="24"/>
        </w:rPr>
      </w:pPr>
      <w:r>
        <w:rPr>
          <w:rFonts w:ascii="Times" w:hAnsi="Times" w:cs="Times"/>
          <w:sz w:val="24"/>
          <w:szCs w:val="24"/>
        </w:rPr>
        <w:tab/>
      </w:r>
    </w:p>
    <w:p w14:paraId="797FF829" w14:textId="20DA7C8A" w:rsidR="005D11F7" w:rsidRDefault="005D11F7">
      <w:pPr>
        <w:suppressAutoHyphens w:val="0"/>
        <w:rPr>
          <w:rFonts w:ascii="Times" w:hAnsi="Times" w:cs="Times"/>
          <w:b/>
          <w:bCs/>
          <w:sz w:val="24"/>
          <w:szCs w:val="24"/>
        </w:rPr>
      </w:pPr>
    </w:p>
    <w:p w14:paraId="3D602E43" w14:textId="78E87B18" w:rsidR="005D11F7" w:rsidRDefault="00146A4E">
      <w:pPr>
        <w:pStyle w:val="Ttulo1"/>
        <w:rPr>
          <w:rFonts w:ascii="Arial" w:hAnsi="Arial" w:cs="Arial"/>
        </w:rPr>
      </w:pPr>
      <w:bookmarkStart w:id="6" w:name="_Toc69377265"/>
      <w:r>
        <w:br w:type="page"/>
      </w:r>
      <w:r w:rsidR="00B84835">
        <w:lastRenderedPageBreak/>
        <w:t>CONCLUSÃO</w:t>
      </w:r>
      <w:bookmarkEnd w:id="6"/>
    </w:p>
    <w:p w14:paraId="2DDB9370" w14:textId="77777777" w:rsidR="005D11F7" w:rsidRPr="00B84835" w:rsidRDefault="005D11F7"/>
    <w:p w14:paraId="1C33F403" w14:textId="09C73412" w:rsidR="005D11F7" w:rsidRDefault="005D11F7" w:rsidP="00146A4E">
      <w:pPr>
        <w:tabs>
          <w:tab w:val="left" w:pos="851"/>
        </w:tabs>
        <w:spacing w:line="360" w:lineRule="auto"/>
        <w:jc w:val="both"/>
        <w:rPr>
          <w:sz w:val="24"/>
          <w:szCs w:val="24"/>
        </w:rPr>
      </w:pPr>
      <w:r w:rsidRPr="00B84835">
        <w:rPr>
          <w:sz w:val="24"/>
          <w:szCs w:val="24"/>
        </w:rPr>
        <w:tab/>
      </w:r>
    </w:p>
    <w:p w14:paraId="793FECCE" w14:textId="3B404ABA" w:rsidR="00334A91" w:rsidRDefault="00334A91" w:rsidP="002A0A2B">
      <w:pPr>
        <w:suppressAutoHyphens w:val="0"/>
        <w:ind w:firstLine="432"/>
        <w:jc w:val="both"/>
        <w:rPr>
          <w:bCs/>
          <w:sz w:val="24"/>
          <w:szCs w:val="24"/>
        </w:rPr>
      </w:pPr>
      <w:r>
        <w:rPr>
          <w:bCs/>
          <w:sz w:val="24"/>
          <w:szCs w:val="24"/>
        </w:rPr>
        <w:t>Esse projeto tem grande contribuição para o aprendizado dos envolvidos, tornando-nos aptos a quaisquer desafios futuros que envolvam os conceitos aqui abordados</w:t>
      </w:r>
      <w:r w:rsidR="00C77A02">
        <w:rPr>
          <w:bCs/>
          <w:sz w:val="24"/>
          <w:szCs w:val="24"/>
        </w:rPr>
        <w:t xml:space="preserve">. Tivemos diversos aprendizados práticos, como utilizar os conceitos de programação dinâmica e problema da mochila; utilizar o </w:t>
      </w:r>
      <w:proofErr w:type="spellStart"/>
      <w:r w:rsidR="00C77A02">
        <w:rPr>
          <w:bCs/>
          <w:sz w:val="24"/>
          <w:szCs w:val="24"/>
        </w:rPr>
        <w:t>gprof</w:t>
      </w:r>
      <w:proofErr w:type="spellEnd"/>
      <w:r w:rsidR="00C77A02">
        <w:rPr>
          <w:bCs/>
          <w:sz w:val="24"/>
          <w:szCs w:val="24"/>
        </w:rPr>
        <w:t xml:space="preserve"> para análise de tempo de execução do programa; </w:t>
      </w:r>
      <w:r>
        <w:rPr>
          <w:bCs/>
          <w:sz w:val="24"/>
          <w:szCs w:val="24"/>
        </w:rPr>
        <w:t xml:space="preserve">e </w:t>
      </w:r>
      <w:r w:rsidR="00C77A02">
        <w:rPr>
          <w:bCs/>
          <w:sz w:val="24"/>
          <w:szCs w:val="24"/>
        </w:rPr>
        <w:t>utilizar recursos de pesquisa</w:t>
      </w:r>
      <w:r>
        <w:rPr>
          <w:bCs/>
          <w:sz w:val="24"/>
          <w:szCs w:val="24"/>
        </w:rPr>
        <w:t>.</w:t>
      </w:r>
    </w:p>
    <w:p w14:paraId="71B34C59" w14:textId="77777777" w:rsidR="00334A91" w:rsidRDefault="00334A91" w:rsidP="002A0A2B">
      <w:pPr>
        <w:suppressAutoHyphens w:val="0"/>
        <w:ind w:firstLine="432"/>
        <w:jc w:val="both"/>
        <w:rPr>
          <w:bCs/>
          <w:sz w:val="24"/>
          <w:szCs w:val="24"/>
        </w:rPr>
      </w:pPr>
    </w:p>
    <w:p w14:paraId="2714ADC2" w14:textId="77777777" w:rsidR="00334A91" w:rsidRDefault="00334A91" w:rsidP="002A0A2B">
      <w:pPr>
        <w:suppressAutoHyphens w:val="0"/>
        <w:ind w:firstLine="432"/>
        <w:jc w:val="both"/>
        <w:rPr>
          <w:bCs/>
          <w:sz w:val="24"/>
          <w:szCs w:val="24"/>
        </w:rPr>
      </w:pPr>
      <w:r>
        <w:rPr>
          <w:bCs/>
          <w:sz w:val="24"/>
          <w:szCs w:val="24"/>
        </w:rPr>
        <w:t xml:space="preserve">Os recursos aqui utilizados são de total responsabilidade e competência dos envolvidos no projeto </w:t>
      </w:r>
      <w:proofErr w:type="gramStart"/>
      <w:r>
        <w:rPr>
          <w:bCs/>
          <w:sz w:val="24"/>
          <w:szCs w:val="24"/>
        </w:rPr>
        <w:t>sob orientação</w:t>
      </w:r>
      <w:proofErr w:type="gramEnd"/>
      <w:r>
        <w:rPr>
          <w:bCs/>
          <w:sz w:val="24"/>
          <w:szCs w:val="24"/>
        </w:rPr>
        <w:t xml:space="preserve"> dos monitores da disciplina C204.</w:t>
      </w:r>
    </w:p>
    <w:p w14:paraId="04833FAA" w14:textId="77777777" w:rsidR="00334A91" w:rsidRDefault="00334A91" w:rsidP="002A0A2B">
      <w:pPr>
        <w:suppressAutoHyphens w:val="0"/>
        <w:jc w:val="both"/>
        <w:rPr>
          <w:bCs/>
          <w:sz w:val="24"/>
          <w:szCs w:val="24"/>
        </w:rPr>
      </w:pPr>
    </w:p>
    <w:p w14:paraId="302350BA" w14:textId="77777777" w:rsidR="00334A91" w:rsidRDefault="00334A91" w:rsidP="002A0A2B">
      <w:pPr>
        <w:suppressAutoHyphens w:val="0"/>
        <w:ind w:firstLine="432"/>
        <w:jc w:val="both"/>
        <w:rPr>
          <w:bCs/>
          <w:sz w:val="24"/>
          <w:szCs w:val="24"/>
        </w:rPr>
      </w:pPr>
      <w:r>
        <w:rPr>
          <w:bCs/>
          <w:sz w:val="24"/>
          <w:szCs w:val="24"/>
        </w:rPr>
        <w:t>Dessa forma, concluímos o objetivo inicial e finalizamos o projeto.</w:t>
      </w:r>
    </w:p>
    <w:p w14:paraId="0F89D0F4" w14:textId="77777777" w:rsidR="00334A91" w:rsidRDefault="00334A91" w:rsidP="00334A91">
      <w:pPr>
        <w:suppressAutoHyphens w:val="0"/>
        <w:ind w:firstLine="432"/>
        <w:rPr>
          <w:bCs/>
          <w:sz w:val="24"/>
          <w:szCs w:val="24"/>
        </w:rPr>
      </w:pPr>
    </w:p>
    <w:p w14:paraId="1024E8D7" w14:textId="55DCB7F3" w:rsidR="005D11F7" w:rsidRPr="00B84835" w:rsidRDefault="005D11F7" w:rsidP="00334A91">
      <w:pPr>
        <w:suppressAutoHyphens w:val="0"/>
        <w:ind w:firstLine="432"/>
        <w:rPr>
          <w:b/>
          <w:bCs/>
          <w:sz w:val="24"/>
          <w:szCs w:val="24"/>
        </w:rPr>
      </w:pPr>
      <w:r w:rsidRPr="00B84835">
        <w:rPr>
          <w:b/>
          <w:bCs/>
          <w:sz w:val="24"/>
          <w:szCs w:val="24"/>
        </w:rPr>
        <w:br w:type="page"/>
      </w:r>
    </w:p>
    <w:p w14:paraId="73053A19" w14:textId="77777777" w:rsidR="005D11F7" w:rsidRPr="00B84835" w:rsidRDefault="005D11F7">
      <w:pPr>
        <w:pStyle w:val="Ttulo1"/>
        <w:numPr>
          <w:ilvl w:val="0"/>
          <w:numId w:val="0"/>
        </w:numPr>
        <w:ind w:left="432" w:hanging="432"/>
        <w:jc w:val="center"/>
        <w:rPr>
          <w:b w:val="0"/>
          <w:bCs w:val="0"/>
        </w:rPr>
      </w:pPr>
      <w:bookmarkStart w:id="7" w:name="_Toc329811655"/>
      <w:bookmarkStart w:id="8" w:name="_Toc69377266"/>
      <w:r>
        <w:t>REFERÊNCIAS</w:t>
      </w:r>
      <w:bookmarkEnd w:id="7"/>
      <w:bookmarkEnd w:id="8"/>
    </w:p>
    <w:p w14:paraId="2A92C18D" w14:textId="77777777" w:rsidR="005D11F7" w:rsidRPr="00B84835" w:rsidRDefault="005D11F7">
      <w:pPr>
        <w:pStyle w:val="Default"/>
      </w:pPr>
    </w:p>
    <w:p w14:paraId="60D318AE" w14:textId="09E466B6" w:rsidR="00C77A02" w:rsidRDefault="00C77A02" w:rsidP="00C77A02">
      <w:pPr>
        <w:pStyle w:val="SemEspaamento"/>
        <w:rPr>
          <w:rFonts w:ascii="Times New Roman" w:hAnsi="Times New Roman" w:cs="Times New Roman"/>
          <w:sz w:val="24"/>
          <w:szCs w:val="24"/>
        </w:rPr>
      </w:pPr>
      <w:r>
        <w:rPr>
          <w:rFonts w:ascii="Times New Roman" w:hAnsi="Times New Roman" w:cs="Times New Roman"/>
          <w:sz w:val="24"/>
          <w:szCs w:val="24"/>
        </w:rPr>
        <w:t xml:space="preserve">WIKIPEDIA, </w:t>
      </w:r>
      <w:r w:rsidRPr="00183343">
        <w:rPr>
          <w:rFonts w:ascii="Times New Roman" w:hAnsi="Times New Roman" w:cs="Times New Roman"/>
          <w:b/>
          <w:sz w:val="24"/>
          <w:szCs w:val="24"/>
        </w:rPr>
        <w:t>Problema da mochila</w:t>
      </w:r>
      <w:r>
        <w:rPr>
          <w:rFonts w:ascii="Times New Roman" w:hAnsi="Times New Roman" w:cs="Times New Roman"/>
          <w:sz w:val="24"/>
          <w:szCs w:val="24"/>
        </w:rPr>
        <w:t xml:space="preserve">. [S.I.]: </w:t>
      </w:r>
      <w:proofErr w:type="spellStart"/>
      <w:r>
        <w:rPr>
          <w:rFonts w:ascii="Times New Roman" w:hAnsi="Times New Roman" w:cs="Times New Roman"/>
          <w:sz w:val="24"/>
          <w:szCs w:val="24"/>
        </w:rPr>
        <w:t>Wikipedia</w:t>
      </w:r>
      <w:proofErr w:type="spellEnd"/>
      <w:r>
        <w:rPr>
          <w:rFonts w:ascii="Times New Roman" w:hAnsi="Times New Roman" w:cs="Times New Roman"/>
          <w:sz w:val="24"/>
          <w:szCs w:val="24"/>
        </w:rPr>
        <w:t>, 2020. Disponível em: &lt;</w:t>
      </w:r>
      <w:proofErr w:type="gramStart"/>
      <w:r w:rsidRPr="00C77A02">
        <w:rPr>
          <w:rFonts w:ascii="Times New Roman" w:hAnsi="Times New Roman" w:cs="Times New Roman"/>
          <w:sz w:val="24"/>
          <w:szCs w:val="24"/>
        </w:rPr>
        <w:t>https</w:t>
      </w:r>
      <w:proofErr w:type="gramEnd"/>
      <w:r w:rsidRPr="00C77A02">
        <w:rPr>
          <w:rFonts w:ascii="Times New Roman" w:hAnsi="Times New Roman" w:cs="Times New Roman"/>
          <w:sz w:val="24"/>
          <w:szCs w:val="24"/>
        </w:rPr>
        <w:t>://pt.wikipedia.org/wiki/Problema_da_mochila#Defini%C3%A7%C3%A3o</w:t>
      </w:r>
    </w:p>
    <w:p w14:paraId="56D69B75" w14:textId="58C71EAF" w:rsidR="00C77A02" w:rsidRDefault="00C77A02">
      <w:pPr>
        <w:pStyle w:val="SemEspaamento"/>
        <w:rPr>
          <w:rFonts w:ascii="Times New Roman" w:hAnsi="Times New Roman" w:cs="Times New Roman"/>
          <w:sz w:val="24"/>
          <w:szCs w:val="24"/>
        </w:rPr>
      </w:pPr>
      <w:r>
        <w:rPr>
          <w:rFonts w:ascii="Times New Roman" w:hAnsi="Times New Roman" w:cs="Times New Roman"/>
          <w:sz w:val="24"/>
          <w:szCs w:val="24"/>
        </w:rPr>
        <w:t xml:space="preserve">&gt;. Acesso em: </w:t>
      </w:r>
      <w:proofErr w:type="gramStart"/>
      <w:r>
        <w:rPr>
          <w:rFonts w:ascii="Times New Roman" w:hAnsi="Times New Roman" w:cs="Times New Roman"/>
          <w:sz w:val="24"/>
          <w:szCs w:val="24"/>
        </w:rPr>
        <w:t>02 maio 2021</w:t>
      </w:r>
      <w:proofErr w:type="gramEnd"/>
      <w:r>
        <w:rPr>
          <w:rFonts w:ascii="Times New Roman" w:hAnsi="Times New Roman" w:cs="Times New Roman"/>
          <w:sz w:val="24"/>
          <w:szCs w:val="24"/>
        </w:rPr>
        <w:t>.</w:t>
      </w:r>
    </w:p>
    <w:p w14:paraId="4B80E492" w14:textId="77777777" w:rsidR="00183343" w:rsidRDefault="00183343">
      <w:pPr>
        <w:pStyle w:val="SemEspaamento"/>
        <w:rPr>
          <w:rFonts w:ascii="Times New Roman" w:hAnsi="Times New Roman" w:cs="Times New Roman"/>
          <w:sz w:val="24"/>
          <w:szCs w:val="24"/>
        </w:rPr>
      </w:pPr>
    </w:p>
    <w:p w14:paraId="2533DF79" w14:textId="5AD53100" w:rsidR="00183343" w:rsidRDefault="00183343" w:rsidP="00183343">
      <w:pPr>
        <w:pStyle w:val="SemEspaamento"/>
        <w:rPr>
          <w:rFonts w:ascii="Times New Roman" w:hAnsi="Times New Roman" w:cs="Times New Roman"/>
          <w:sz w:val="24"/>
          <w:szCs w:val="24"/>
        </w:rPr>
      </w:pPr>
      <w:r>
        <w:rPr>
          <w:rFonts w:ascii="Times New Roman" w:hAnsi="Times New Roman" w:cs="Times New Roman"/>
          <w:sz w:val="24"/>
          <w:szCs w:val="24"/>
        </w:rPr>
        <w:t xml:space="preserve">WIKIPEDIA, </w:t>
      </w:r>
      <w:r w:rsidRPr="00183343">
        <w:rPr>
          <w:rFonts w:ascii="Times New Roman" w:hAnsi="Times New Roman" w:cs="Times New Roman"/>
          <w:b/>
          <w:sz w:val="24"/>
          <w:szCs w:val="24"/>
        </w:rPr>
        <w:t>NP-completo</w:t>
      </w:r>
      <w:r>
        <w:rPr>
          <w:rFonts w:ascii="Times New Roman" w:hAnsi="Times New Roman" w:cs="Times New Roman"/>
          <w:sz w:val="24"/>
          <w:szCs w:val="24"/>
        </w:rPr>
        <w:t xml:space="preserve">. [S.I.]: </w:t>
      </w:r>
      <w:proofErr w:type="spellStart"/>
      <w:r>
        <w:rPr>
          <w:rFonts w:ascii="Times New Roman" w:hAnsi="Times New Roman" w:cs="Times New Roman"/>
          <w:sz w:val="24"/>
          <w:szCs w:val="24"/>
        </w:rPr>
        <w:t>Wikipedia</w:t>
      </w:r>
      <w:proofErr w:type="spellEnd"/>
      <w:r>
        <w:rPr>
          <w:rFonts w:ascii="Times New Roman" w:hAnsi="Times New Roman" w:cs="Times New Roman"/>
          <w:sz w:val="24"/>
          <w:szCs w:val="24"/>
        </w:rPr>
        <w:t>, 2020. Disponível em: &lt;</w:t>
      </w:r>
      <w:r w:rsidRPr="00183343">
        <w:t xml:space="preserve"> </w:t>
      </w:r>
      <w:proofErr w:type="gramStart"/>
      <w:r w:rsidRPr="00183343">
        <w:rPr>
          <w:rFonts w:ascii="Times New Roman" w:hAnsi="Times New Roman" w:cs="Times New Roman"/>
          <w:sz w:val="24"/>
          <w:szCs w:val="24"/>
        </w:rPr>
        <w:t>https</w:t>
      </w:r>
      <w:proofErr w:type="gramEnd"/>
      <w:r w:rsidRPr="00183343">
        <w:rPr>
          <w:rFonts w:ascii="Times New Roman" w:hAnsi="Times New Roman" w:cs="Times New Roman"/>
          <w:sz w:val="24"/>
          <w:szCs w:val="24"/>
        </w:rPr>
        <w:t>://pt.wikipedia.org/wiki/NP-completo</w:t>
      </w:r>
      <w:r>
        <w:rPr>
          <w:rFonts w:ascii="Times New Roman" w:hAnsi="Times New Roman" w:cs="Times New Roman"/>
          <w:sz w:val="24"/>
          <w:szCs w:val="24"/>
        </w:rPr>
        <w:t xml:space="preserve">&gt;. Acesso em: </w:t>
      </w:r>
      <w:proofErr w:type="gramStart"/>
      <w:r>
        <w:rPr>
          <w:rFonts w:ascii="Times New Roman" w:hAnsi="Times New Roman" w:cs="Times New Roman"/>
          <w:sz w:val="24"/>
          <w:szCs w:val="24"/>
        </w:rPr>
        <w:t>02 maio 2021</w:t>
      </w:r>
      <w:proofErr w:type="gramEnd"/>
      <w:r>
        <w:rPr>
          <w:rFonts w:ascii="Times New Roman" w:hAnsi="Times New Roman" w:cs="Times New Roman"/>
          <w:sz w:val="24"/>
          <w:szCs w:val="24"/>
        </w:rPr>
        <w:t>.</w:t>
      </w:r>
    </w:p>
    <w:p w14:paraId="2ACD9EC4" w14:textId="77777777" w:rsidR="00183343" w:rsidRDefault="00183343">
      <w:pPr>
        <w:pStyle w:val="SemEspaamento"/>
        <w:rPr>
          <w:rFonts w:ascii="Times New Roman" w:hAnsi="Times New Roman" w:cs="Times New Roman"/>
          <w:sz w:val="24"/>
          <w:szCs w:val="24"/>
        </w:rPr>
      </w:pPr>
    </w:p>
    <w:p w14:paraId="5B180A6C" w14:textId="77777777" w:rsidR="005D11F7" w:rsidRDefault="005D11F7">
      <w:pPr>
        <w:pStyle w:val="SemEspaamento"/>
        <w:rPr>
          <w:rFonts w:ascii="Times New Roman" w:hAnsi="Times New Roman" w:cs="Times New Roman"/>
          <w:sz w:val="24"/>
          <w:szCs w:val="24"/>
        </w:rPr>
      </w:pPr>
      <w:r>
        <w:rPr>
          <w:rFonts w:ascii="Times New Roman" w:hAnsi="Times New Roman" w:cs="Times New Roman"/>
          <w:sz w:val="24"/>
          <w:szCs w:val="24"/>
        </w:rPr>
        <w:t xml:space="preserve">AQUINO, M. </w:t>
      </w:r>
      <w:r>
        <w:rPr>
          <w:rFonts w:ascii="Times New Roman" w:hAnsi="Times New Roman" w:cs="Times New Roman"/>
          <w:b/>
          <w:bCs/>
          <w:sz w:val="24"/>
          <w:szCs w:val="24"/>
        </w:rPr>
        <w:t>Como elaborar um projeto de pesquisa.</w:t>
      </w:r>
      <w:r>
        <w:rPr>
          <w:rFonts w:ascii="Times New Roman" w:hAnsi="Times New Roman" w:cs="Times New Roman"/>
          <w:sz w:val="24"/>
          <w:szCs w:val="24"/>
        </w:rPr>
        <w:t xml:space="preserve"> </w:t>
      </w:r>
      <w:r w:rsidRPr="00DF2E42">
        <w:rPr>
          <w:rFonts w:ascii="Times New Roman" w:hAnsi="Times New Roman" w:cs="Times New Roman"/>
          <w:sz w:val="24"/>
          <w:szCs w:val="24"/>
        </w:rPr>
        <w:t xml:space="preserve">[S.I.]: </w:t>
      </w:r>
      <w:proofErr w:type="spellStart"/>
      <w:r w:rsidRPr="00DF2E42">
        <w:rPr>
          <w:rFonts w:ascii="Times New Roman" w:hAnsi="Times New Roman" w:cs="Times New Roman"/>
          <w:sz w:val="24"/>
          <w:szCs w:val="24"/>
        </w:rPr>
        <w:t>Slideshare</w:t>
      </w:r>
      <w:proofErr w:type="spellEnd"/>
      <w:r w:rsidRPr="00DF2E42">
        <w:rPr>
          <w:rFonts w:ascii="Times New Roman" w:hAnsi="Times New Roman" w:cs="Times New Roman"/>
          <w:sz w:val="24"/>
          <w:szCs w:val="24"/>
        </w:rPr>
        <w:t xml:space="preserve">, 2012.  </w:t>
      </w:r>
      <w:r>
        <w:rPr>
          <w:rFonts w:ascii="Times New Roman" w:hAnsi="Times New Roman" w:cs="Times New Roman"/>
          <w:sz w:val="24"/>
          <w:szCs w:val="24"/>
        </w:rPr>
        <w:t xml:space="preserve">Disponível em: &lt;http://www.slideshare.net/projetocaramujoafricano/como-elaborar-um-projeto-de- pesquisa&gt;. Acesso em: 05 jul. 2012. </w:t>
      </w:r>
    </w:p>
    <w:p w14:paraId="4454C706" w14:textId="77777777" w:rsidR="005D11F7" w:rsidRDefault="005D11F7">
      <w:pPr>
        <w:pStyle w:val="SemEspaamento"/>
        <w:rPr>
          <w:rFonts w:ascii="Times New Roman" w:hAnsi="Times New Roman" w:cs="Times New Roman"/>
          <w:sz w:val="20"/>
          <w:szCs w:val="20"/>
        </w:rPr>
      </w:pPr>
    </w:p>
    <w:p w14:paraId="0363F957" w14:textId="77777777" w:rsidR="005D11F7" w:rsidRDefault="005D11F7">
      <w:pPr>
        <w:pStyle w:val="SemEspaamento"/>
        <w:rPr>
          <w:rFonts w:ascii="Times New Roman" w:hAnsi="Times New Roman" w:cs="Times New Roman"/>
          <w:sz w:val="24"/>
          <w:szCs w:val="24"/>
        </w:rPr>
      </w:pPr>
      <w:r>
        <w:rPr>
          <w:rFonts w:ascii="Times New Roman" w:hAnsi="Times New Roman" w:cs="Times New Roman"/>
          <w:sz w:val="24"/>
          <w:szCs w:val="24"/>
        </w:rPr>
        <w:t xml:space="preserve">ASSOCIAÇÃO BRASILEIRA DE NORMAS TÉCNICAS. </w:t>
      </w:r>
      <w:r>
        <w:rPr>
          <w:rFonts w:ascii="Times New Roman" w:hAnsi="Times New Roman" w:cs="Times New Roman"/>
          <w:b/>
          <w:bCs/>
          <w:sz w:val="24"/>
          <w:szCs w:val="24"/>
        </w:rPr>
        <w:t>NBR 6022</w:t>
      </w:r>
      <w:r>
        <w:rPr>
          <w:rFonts w:ascii="Times New Roman" w:hAnsi="Times New Roman" w:cs="Times New Roman"/>
          <w:sz w:val="24"/>
          <w:szCs w:val="24"/>
        </w:rPr>
        <w:t xml:space="preserve">: informação e documentação: artigo em publicação periódica científica impressa: apresentação. Rio de Janeiro, 2003. </w:t>
      </w:r>
    </w:p>
    <w:p w14:paraId="2D612F03" w14:textId="77777777" w:rsidR="005D11F7" w:rsidRPr="00B84835" w:rsidRDefault="005D11F7">
      <w:pPr>
        <w:rPr>
          <w:sz w:val="24"/>
          <w:szCs w:val="24"/>
        </w:rPr>
      </w:pPr>
    </w:p>
    <w:p w14:paraId="0455469B" w14:textId="77777777" w:rsidR="005D11F7" w:rsidRDefault="005D11F7">
      <w:pPr>
        <w:pStyle w:val="SemEspaamento"/>
        <w:rPr>
          <w:rFonts w:ascii="Times New Roman" w:hAnsi="Times New Roman" w:cs="Times New Roman"/>
          <w:sz w:val="24"/>
          <w:szCs w:val="24"/>
        </w:rPr>
      </w:pPr>
      <w:r>
        <w:rPr>
          <w:rFonts w:ascii="Times New Roman" w:hAnsi="Times New Roman" w:cs="Times New Roman"/>
          <w:sz w:val="24"/>
          <w:szCs w:val="24"/>
        </w:rPr>
        <w:t xml:space="preserve">ASSOCIAÇÃO BRASILEIRA DE NORMAS TÉCNICAS. </w:t>
      </w:r>
      <w:r>
        <w:rPr>
          <w:rFonts w:ascii="Times New Roman" w:hAnsi="Times New Roman" w:cs="Times New Roman"/>
          <w:b/>
          <w:bCs/>
          <w:sz w:val="24"/>
          <w:szCs w:val="24"/>
        </w:rPr>
        <w:t>NBR 6023</w:t>
      </w:r>
      <w:r>
        <w:rPr>
          <w:rFonts w:ascii="Times New Roman" w:hAnsi="Times New Roman" w:cs="Times New Roman"/>
          <w:sz w:val="24"/>
          <w:szCs w:val="24"/>
        </w:rPr>
        <w:t xml:space="preserve">: informação e </w:t>
      </w:r>
      <w:bookmarkStart w:id="9" w:name="_GoBack"/>
      <w:bookmarkEnd w:id="9"/>
      <w:r>
        <w:rPr>
          <w:rFonts w:ascii="Times New Roman" w:hAnsi="Times New Roman" w:cs="Times New Roman"/>
          <w:sz w:val="24"/>
          <w:szCs w:val="24"/>
        </w:rPr>
        <w:t xml:space="preserve">documentação: referências: elaboração: apresentação. Rio de Janeiro, 2002. </w:t>
      </w:r>
    </w:p>
    <w:p w14:paraId="56826AD8" w14:textId="77777777" w:rsidR="005D11F7" w:rsidRPr="00B84835" w:rsidRDefault="005D11F7">
      <w:pPr>
        <w:rPr>
          <w:sz w:val="24"/>
          <w:szCs w:val="24"/>
        </w:rPr>
      </w:pPr>
    </w:p>
    <w:p w14:paraId="6449C5B2" w14:textId="77777777" w:rsidR="005D11F7" w:rsidRDefault="005D11F7">
      <w:pPr>
        <w:pStyle w:val="SemEspaamento"/>
        <w:rPr>
          <w:rFonts w:ascii="Times New Roman" w:hAnsi="Times New Roman" w:cs="Times New Roman"/>
          <w:sz w:val="24"/>
          <w:szCs w:val="24"/>
        </w:rPr>
      </w:pPr>
      <w:r>
        <w:rPr>
          <w:rFonts w:ascii="Times New Roman" w:hAnsi="Times New Roman" w:cs="Times New Roman"/>
          <w:sz w:val="24"/>
          <w:szCs w:val="24"/>
        </w:rPr>
        <w:t xml:space="preserve">ASSOCIAÇÃO BRASILEIRA DE NORMAS TÉCNICAS. </w:t>
      </w:r>
      <w:r>
        <w:rPr>
          <w:rFonts w:ascii="Times New Roman" w:hAnsi="Times New Roman" w:cs="Times New Roman"/>
          <w:b/>
          <w:bCs/>
          <w:sz w:val="24"/>
          <w:szCs w:val="24"/>
        </w:rPr>
        <w:t>NBR 6024</w:t>
      </w:r>
      <w:r>
        <w:rPr>
          <w:rFonts w:ascii="Times New Roman" w:hAnsi="Times New Roman" w:cs="Times New Roman"/>
          <w:sz w:val="24"/>
          <w:szCs w:val="24"/>
        </w:rPr>
        <w:t xml:space="preserve">: informação e documentação: numeração progressiva das seções de um documento: apresentação. Rio de Janeiro, 2012. </w:t>
      </w:r>
    </w:p>
    <w:p w14:paraId="7D3226B6" w14:textId="77777777" w:rsidR="005D11F7" w:rsidRPr="00B84835" w:rsidRDefault="005D11F7">
      <w:pPr>
        <w:rPr>
          <w:sz w:val="24"/>
          <w:szCs w:val="24"/>
        </w:rPr>
      </w:pPr>
    </w:p>
    <w:p w14:paraId="08040749" w14:textId="77777777" w:rsidR="005D11F7" w:rsidRDefault="005D11F7">
      <w:pPr>
        <w:pStyle w:val="SemEspaamento"/>
        <w:rPr>
          <w:rFonts w:ascii="Times New Roman" w:hAnsi="Times New Roman" w:cs="Times New Roman"/>
          <w:sz w:val="24"/>
          <w:szCs w:val="24"/>
        </w:rPr>
      </w:pPr>
      <w:r>
        <w:rPr>
          <w:rFonts w:ascii="Times New Roman" w:hAnsi="Times New Roman" w:cs="Times New Roman"/>
          <w:sz w:val="24"/>
          <w:szCs w:val="24"/>
        </w:rPr>
        <w:t xml:space="preserve">ASSOCIAÇÃO BRASILEIRA DE NORMAS TÉCNICAS. </w:t>
      </w:r>
      <w:r>
        <w:rPr>
          <w:rFonts w:ascii="Times New Roman" w:hAnsi="Times New Roman" w:cs="Times New Roman"/>
          <w:b/>
          <w:bCs/>
          <w:sz w:val="24"/>
          <w:szCs w:val="24"/>
        </w:rPr>
        <w:t>NBR 6027</w:t>
      </w:r>
      <w:r>
        <w:rPr>
          <w:rFonts w:ascii="Times New Roman" w:hAnsi="Times New Roman" w:cs="Times New Roman"/>
          <w:sz w:val="24"/>
          <w:szCs w:val="24"/>
        </w:rPr>
        <w:t xml:space="preserve">: informação e documentação: sumário: apresentação. Rio de Janeiro, 2003. </w:t>
      </w:r>
    </w:p>
    <w:p w14:paraId="1D98360A" w14:textId="77777777" w:rsidR="005D11F7" w:rsidRPr="00B84835" w:rsidRDefault="005D11F7">
      <w:pPr>
        <w:rPr>
          <w:sz w:val="24"/>
          <w:szCs w:val="24"/>
        </w:rPr>
      </w:pPr>
    </w:p>
    <w:p w14:paraId="735DF226" w14:textId="77777777" w:rsidR="005D11F7" w:rsidRDefault="005D11F7">
      <w:pPr>
        <w:pStyle w:val="SemEspaamento"/>
        <w:rPr>
          <w:rFonts w:ascii="Times New Roman" w:hAnsi="Times New Roman" w:cs="Times New Roman"/>
          <w:sz w:val="24"/>
          <w:szCs w:val="24"/>
        </w:rPr>
      </w:pPr>
      <w:r>
        <w:rPr>
          <w:rFonts w:ascii="Times New Roman" w:hAnsi="Times New Roman" w:cs="Times New Roman"/>
          <w:sz w:val="24"/>
          <w:szCs w:val="24"/>
        </w:rPr>
        <w:t xml:space="preserve">ASSOCIAÇÃO BRASILEIRA DE NORMAS TÉCNICAS. </w:t>
      </w:r>
      <w:r>
        <w:rPr>
          <w:rFonts w:ascii="Times New Roman" w:hAnsi="Times New Roman" w:cs="Times New Roman"/>
          <w:b/>
          <w:bCs/>
          <w:sz w:val="24"/>
          <w:szCs w:val="24"/>
        </w:rPr>
        <w:t>NBR 6028</w:t>
      </w:r>
      <w:r>
        <w:rPr>
          <w:rFonts w:ascii="Times New Roman" w:hAnsi="Times New Roman" w:cs="Times New Roman"/>
          <w:sz w:val="24"/>
          <w:szCs w:val="24"/>
        </w:rPr>
        <w:t xml:space="preserve">: informação e documentação: resumo: apresentação. Rio de Janeiro, 2003. </w:t>
      </w:r>
    </w:p>
    <w:p w14:paraId="761F97CF" w14:textId="77777777" w:rsidR="005D11F7" w:rsidRPr="00B84835" w:rsidRDefault="005D11F7">
      <w:pPr>
        <w:rPr>
          <w:sz w:val="24"/>
          <w:szCs w:val="24"/>
        </w:rPr>
      </w:pPr>
    </w:p>
    <w:p w14:paraId="350FD1B7" w14:textId="77777777" w:rsidR="005D11F7" w:rsidRDefault="005D11F7">
      <w:pPr>
        <w:pStyle w:val="SemEspaamento"/>
        <w:rPr>
          <w:rFonts w:ascii="Times New Roman" w:hAnsi="Times New Roman" w:cs="Times New Roman"/>
          <w:sz w:val="24"/>
          <w:szCs w:val="24"/>
        </w:rPr>
      </w:pPr>
      <w:r>
        <w:rPr>
          <w:rFonts w:ascii="Times New Roman" w:hAnsi="Times New Roman" w:cs="Times New Roman"/>
          <w:sz w:val="24"/>
          <w:szCs w:val="24"/>
        </w:rPr>
        <w:t xml:space="preserve">ASSOCIAÇÃO BRASILEIRA DE NORMAS TÉCNICAS. </w:t>
      </w:r>
      <w:r>
        <w:rPr>
          <w:rFonts w:ascii="Times New Roman" w:hAnsi="Times New Roman" w:cs="Times New Roman"/>
          <w:b/>
          <w:bCs/>
          <w:sz w:val="24"/>
          <w:szCs w:val="24"/>
        </w:rPr>
        <w:t>NBR 6033</w:t>
      </w:r>
      <w:r>
        <w:rPr>
          <w:rFonts w:ascii="Times New Roman" w:hAnsi="Times New Roman" w:cs="Times New Roman"/>
          <w:sz w:val="24"/>
          <w:szCs w:val="24"/>
        </w:rPr>
        <w:t xml:space="preserve">: ordem alfabética. Rio de Janeiro, 1989. </w:t>
      </w:r>
    </w:p>
    <w:p w14:paraId="3AED3A83" w14:textId="77777777" w:rsidR="005D11F7" w:rsidRPr="00B84835" w:rsidRDefault="005D11F7">
      <w:pPr>
        <w:rPr>
          <w:sz w:val="24"/>
          <w:szCs w:val="24"/>
        </w:rPr>
      </w:pPr>
    </w:p>
    <w:p w14:paraId="39EA960C" w14:textId="77777777" w:rsidR="005D11F7" w:rsidRDefault="005D11F7">
      <w:pPr>
        <w:pStyle w:val="SemEspaamento"/>
        <w:rPr>
          <w:rFonts w:ascii="Times New Roman" w:hAnsi="Times New Roman" w:cs="Times New Roman"/>
          <w:sz w:val="24"/>
          <w:szCs w:val="24"/>
        </w:rPr>
      </w:pPr>
      <w:r>
        <w:rPr>
          <w:rFonts w:ascii="Times New Roman" w:hAnsi="Times New Roman" w:cs="Times New Roman"/>
          <w:sz w:val="24"/>
          <w:szCs w:val="24"/>
        </w:rPr>
        <w:t xml:space="preserve">ASSOCIAÇÃO BRASILEIRA DE NORMAS TÉCNICAS. </w:t>
      </w:r>
      <w:r>
        <w:rPr>
          <w:rFonts w:ascii="Times New Roman" w:hAnsi="Times New Roman" w:cs="Times New Roman"/>
          <w:b/>
          <w:bCs/>
          <w:sz w:val="24"/>
          <w:szCs w:val="24"/>
        </w:rPr>
        <w:t>NBR 10520</w:t>
      </w:r>
      <w:r>
        <w:rPr>
          <w:rFonts w:ascii="Times New Roman" w:hAnsi="Times New Roman" w:cs="Times New Roman"/>
          <w:sz w:val="24"/>
          <w:szCs w:val="24"/>
        </w:rPr>
        <w:t xml:space="preserve">: informação e documentação: citações em documentos: apresentação. Rio de Janeiro, 2002. </w:t>
      </w:r>
    </w:p>
    <w:p w14:paraId="778B17C2" w14:textId="77777777" w:rsidR="005D11F7" w:rsidRPr="00B84835" w:rsidRDefault="005D11F7">
      <w:pPr>
        <w:suppressAutoHyphens w:val="0"/>
        <w:rPr>
          <w:sz w:val="24"/>
          <w:szCs w:val="24"/>
        </w:rPr>
      </w:pPr>
    </w:p>
    <w:p w14:paraId="2E1B5FAB" w14:textId="77777777" w:rsidR="005D11F7" w:rsidRDefault="005D11F7">
      <w:pPr>
        <w:pStyle w:val="SemEspaamento"/>
        <w:rPr>
          <w:rFonts w:ascii="Times New Roman" w:hAnsi="Times New Roman" w:cs="Times New Roman"/>
          <w:sz w:val="24"/>
          <w:szCs w:val="24"/>
        </w:rPr>
      </w:pPr>
      <w:r>
        <w:rPr>
          <w:rFonts w:ascii="Times New Roman" w:hAnsi="Times New Roman" w:cs="Times New Roman"/>
          <w:sz w:val="24"/>
          <w:szCs w:val="24"/>
        </w:rPr>
        <w:t xml:space="preserve">ASSOCIAÇÃO BRASILEIRA DE NORMAS TÉCNICAS. </w:t>
      </w:r>
      <w:r>
        <w:rPr>
          <w:rFonts w:ascii="Times New Roman" w:hAnsi="Times New Roman" w:cs="Times New Roman"/>
          <w:b/>
          <w:bCs/>
          <w:sz w:val="24"/>
          <w:szCs w:val="24"/>
        </w:rPr>
        <w:t>NBR 10719</w:t>
      </w:r>
      <w:r>
        <w:rPr>
          <w:rFonts w:ascii="Times New Roman" w:hAnsi="Times New Roman" w:cs="Times New Roman"/>
          <w:sz w:val="24"/>
          <w:szCs w:val="24"/>
        </w:rPr>
        <w:t xml:space="preserve">: informação e documentação: relatório técnico e/ou científico: apresentação. Rio de Janeiro, 2011. </w:t>
      </w:r>
    </w:p>
    <w:p w14:paraId="6B31F610" w14:textId="77777777" w:rsidR="005D11F7" w:rsidRPr="00B84835" w:rsidRDefault="005D11F7">
      <w:pPr>
        <w:suppressAutoHyphens w:val="0"/>
        <w:rPr>
          <w:sz w:val="24"/>
          <w:szCs w:val="24"/>
        </w:rPr>
      </w:pPr>
    </w:p>
    <w:p w14:paraId="76B9C6EF" w14:textId="77777777" w:rsidR="005D11F7" w:rsidRDefault="005D11F7">
      <w:pPr>
        <w:pStyle w:val="SemEspaamento"/>
        <w:rPr>
          <w:rFonts w:ascii="Times New Roman" w:hAnsi="Times New Roman" w:cs="Times New Roman"/>
          <w:sz w:val="24"/>
          <w:szCs w:val="24"/>
        </w:rPr>
      </w:pPr>
      <w:r>
        <w:rPr>
          <w:rFonts w:ascii="Times New Roman" w:hAnsi="Times New Roman" w:cs="Times New Roman"/>
          <w:sz w:val="24"/>
          <w:szCs w:val="24"/>
        </w:rPr>
        <w:t xml:space="preserve">ASSOCIAÇÃO BRASILEIRA DE NORMAS TÉCNICAS. </w:t>
      </w:r>
      <w:r>
        <w:rPr>
          <w:rFonts w:ascii="Times New Roman" w:hAnsi="Times New Roman" w:cs="Times New Roman"/>
          <w:b/>
          <w:bCs/>
          <w:sz w:val="24"/>
          <w:szCs w:val="24"/>
        </w:rPr>
        <w:t>NBR 14724</w:t>
      </w:r>
      <w:r>
        <w:rPr>
          <w:rFonts w:ascii="Times New Roman" w:hAnsi="Times New Roman" w:cs="Times New Roman"/>
          <w:sz w:val="24"/>
          <w:szCs w:val="24"/>
        </w:rPr>
        <w:t xml:space="preserve">: informação e documentação: trabalhos acadêmicos: apresentação. Rio de Janeiro, 2011. </w:t>
      </w:r>
    </w:p>
    <w:p w14:paraId="5011BA3B" w14:textId="77777777" w:rsidR="005D11F7" w:rsidRPr="00B84835" w:rsidRDefault="005D11F7">
      <w:pPr>
        <w:suppressAutoHyphens w:val="0"/>
        <w:rPr>
          <w:sz w:val="24"/>
          <w:szCs w:val="24"/>
        </w:rPr>
      </w:pPr>
    </w:p>
    <w:p w14:paraId="53224991" w14:textId="77777777" w:rsidR="005D11F7" w:rsidRDefault="005D11F7">
      <w:pPr>
        <w:pStyle w:val="SemEspaamento"/>
        <w:rPr>
          <w:rFonts w:ascii="Times New Roman" w:hAnsi="Times New Roman" w:cs="Times New Roman"/>
          <w:sz w:val="24"/>
          <w:szCs w:val="24"/>
        </w:rPr>
      </w:pPr>
      <w:r>
        <w:rPr>
          <w:rFonts w:ascii="Times New Roman" w:hAnsi="Times New Roman" w:cs="Times New Roman"/>
          <w:sz w:val="24"/>
          <w:szCs w:val="24"/>
        </w:rPr>
        <w:t xml:space="preserve">ASSOCIAÇÃO BRASILEIRA DE NORMAS TÉCNICAS. </w:t>
      </w:r>
      <w:r>
        <w:rPr>
          <w:rFonts w:ascii="Times New Roman" w:hAnsi="Times New Roman" w:cs="Times New Roman"/>
          <w:b/>
          <w:bCs/>
          <w:sz w:val="24"/>
          <w:szCs w:val="24"/>
        </w:rPr>
        <w:t>NBR 15287</w:t>
      </w:r>
      <w:r>
        <w:rPr>
          <w:rFonts w:ascii="Times New Roman" w:hAnsi="Times New Roman" w:cs="Times New Roman"/>
          <w:sz w:val="24"/>
          <w:szCs w:val="24"/>
        </w:rPr>
        <w:t xml:space="preserve">: informação e documentação: projeto de pesquisa: apresentação. Rio de Janeiro, 2011. </w:t>
      </w:r>
    </w:p>
    <w:p w14:paraId="656D1B3C" w14:textId="77777777" w:rsidR="005D11F7" w:rsidRDefault="005D11F7">
      <w:pPr>
        <w:pStyle w:val="SemEspaamento"/>
        <w:rPr>
          <w:rFonts w:ascii="Times New Roman" w:hAnsi="Times New Roman" w:cs="Times New Roman"/>
          <w:sz w:val="24"/>
          <w:szCs w:val="24"/>
        </w:rPr>
      </w:pPr>
    </w:p>
    <w:p w14:paraId="25BACBA7" w14:textId="77777777" w:rsidR="005D11F7" w:rsidRDefault="005D11F7">
      <w:pPr>
        <w:pStyle w:val="SemEspaamento"/>
        <w:rPr>
          <w:rFonts w:ascii="Times New Roman" w:hAnsi="Times New Roman" w:cs="Times New Roman"/>
          <w:sz w:val="24"/>
          <w:szCs w:val="24"/>
        </w:rPr>
      </w:pPr>
      <w:r>
        <w:rPr>
          <w:rFonts w:ascii="Times New Roman" w:hAnsi="Times New Roman" w:cs="Times New Roman"/>
          <w:sz w:val="24"/>
          <w:szCs w:val="24"/>
        </w:rPr>
        <w:t xml:space="preserve">CERVO, A. L; BERVIAN, P. A. </w:t>
      </w:r>
      <w:r>
        <w:rPr>
          <w:rFonts w:ascii="Times New Roman" w:hAnsi="Times New Roman" w:cs="Times New Roman"/>
          <w:b/>
          <w:bCs/>
          <w:sz w:val="24"/>
          <w:szCs w:val="24"/>
        </w:rPr>
        <w:t>Metodologia Científica</w:t>
      </w:r>
      <w:r>
        <w:rPr>
          <w:rFonts w:ascii="Times New Roman" w:hAnsi="Times New Roman" w:cs="Times New Roman"/>
          <w:sz w:val="24"/>
          <w:szCs w:val="24"/>
        </w:rPr>
        <w:t xml:space="preserve">. 5. </w:t>
      </w:r>
      <w:proofErr w:type="gramStart"/>
      <w:r>
        <w:rPr>
          <w:rFonts w:ascii="Times New Roman" w:hAnsi="Times New Roman" w:cs="Times New Roman"/>
          <w:sz w:val="24"/>
          <w:szCs w:val="24"/>
        </w:rPr>
        <w:t>ed.</w:t>
      </w:r>
      <w:proofErr w:type="gramEnd"/>
      <w:r>
        <w:rPr>
          <w:rFonts w:ascii="Times New Roman" w:hAnsi="Times New Roman" w:cs="Times New Roman"/>
          <w:sz w:val="24"/>
          <w:szCs w:val="24"/>
        </w:rPr>
        <w:t xml:space="preserve"> São Paulo: Prentice Hall do Brasil, 2002.</w:t>
      </w:r>
    </w:p>
    <w:p w14:paraId="0A238D01" w14:textId="77777777" w:rsidR="005D11F7" w:rsidRDefault="005D11F7">
      <w:pPr>
        <w:pStyle w:val="SemEspaamento"/>
        <w:rPr>
          <w:rFonts w:ascii="Times New Roman" w:hAnsi="Times New Roman" w:cs="Times New Roman"/>
          <w:sz w:val="24"/>
          <w:szCs w:val="24"/>
        </w:rPr>
      </w:pPr>
    </w:p>
    <w:p w14:paraId="10E50FD8" w14:textId="77777777" w:rsidR="005D11F7" w:rsidRDefault="005D11F7">
      <w:pPr>
        <w:pStyle w:val="SemEspaamento"/>
        <w:rPr>
          <w:rFonts w:ascii="Times New Roman" w:hAnsi="Times New Roman" w:cs="Times New Roman"/>
          <w:sz w:val="24"/>
          <w:szCs w:val="24"/>
        </w:rPr>
      </w:pPr>
      <w:r>
        <w:rPr>
          <w:rFonts w:ascii="Times New Roman" w:hAnsi="Times New Roman" w:cs="Times New Roman"/>
          <w:sz w:val="24"/>
          <w:szCs w:val="24"/>
        </w:rPr>
        <w:lastRenderedPageBreak/>
        <w:t xml:space="preserve">FUNDAÇÃO INSTITUTO BRASILEIRO DE GEOGRAFIA E ESTATÍSTICA. </w:t>
      </w:r>
      <w:r>
        <w:rPr>
          <w:rFonts w:ascii="Times New Roman" w:hAnsi="Times New Roman" w:cs="Times New Roman"/>
          <w:b/>
          <w:bCs/>
          <w:sz w:val="24"/>
          <w:szCs w:val="24"/>
        </w:rPr>
        <w:t>Normas de apresentação tabular.</w:t>
      </w:r>
      <w:r>
        <w:rPr>
          <w:rFonts w:ascii="Times New Roman" w:hAnsi="Times New Roman" w:cs="Times New Roman"/>
          <w:sz w:val="24"/>
          <w:szCs w:val="24"/>
        </w:rPr>
        <w:t xml:space="preserve"> 3. </w:t>
      </w:r>
      <w:proofErr w:type="gramStart"/>
      <w:r>
        <w:rPr>
          <w:rFonts w:ascii="Times New Roman" w:hAnsi="Times New Roman" w:cs="Times New Roman"/>
          <w:sz w:val="24"/>
          <w:szCs w:val="24"/>
        </w:rPr>
        <w:t>ed.</w:t>
      </w:r>
      <w:proofErr w:type="gramEnd"/>
      <w:r>
        <w:rPr>
          <w:rFonts w:ascii="Times New Roman" w:hAnsi="Times New Roman" w:cs="Times New Roman"/>
          <w:sz w:val="24"/>
          <w:szCs w:val="24"/>
        </w:rPr>
        <w:t xml:space="preserve"> Rio de Janeiro, 1993</w:t>
      </w:r>
    </w:p>
    <w:p w14:paraId="2A17E3F1" w14:textId="287055E1" w:rsidR="005D11F7" w:rsidRDefault="005D11F7" w:rsidP="00B37AF4">
      <w:pPr>
        <w:suppressAutoHyphens w:val="0"/>
        <w:rPr>
          <w:rFonts w:ascii="Times" w:hAnsi="Times" w:cs="Times"/>
        </w:rPr>
      </w:pPr>
    </w:p>
    <w:p w14:paraId="03CE2511" w14:textId="77777777" w:rsidR="00213D1B" w:rsidRDefault="00213D1B">
      <w:pPr>
        <w:pStyle w:val="SemEspaamento"/>
        <w:rPr>
          <w:rFonts w:ascii="Times New Roman" w:hAnsi="Times New Roman" w:cs="Times New Roman"/>
          <w:sz w:val="24"/>
          <w:szCs w:val="24"/>
        </w:rPr>
      </w:pPr>
    </w:p>
    <w:p w14:paraId="558F7718" w14:textId="6D69C75C" w:rsidR="00213D1B" w:rsidRDefault="00213D1B">
      <w:pPr>
        <w:pStyle w:val="SemEspaamento"/>
        <w:rPr>
          <w:rFonts w:ascii="Times New Roman" w:hAnsi="Times New Roman" w:cs="Times New Roman"/>
          <w:sz w:val="24"/>
          <w:szCs w:val="24"/>
        </w:rPr>
      </w:pPr>
    </w:p>
    <w:sectPr w:rsidR="00213D1B" w:rsidSect="00B37AF4">
      <w:headerReference w:type="default" r:id="rId15"/>
      <w:footerReference w:type="default" r:id="rId16"/>
      <w:pgSz w:w="11905" w:h="16837" w:code="9"/>
      <w:pgMar w:top="1701" w:right="1134" w:bottom="1134" w:left="1701" w:header="851" w:footer="851" w:gutter="0"/>
      <w:pgNumType w:start="3"/>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47ABCD7" w14:textId="77777777" w:rsidR="006E05A8" w:rsidRPr="00B84835" w:rsidRDefault="006E05A8">
      <w:r w:rsidRPr="00B84835">
        <w:separator/>
      </w:r>
    </w:p>
  </w:endnote>
  <w:endnote w:type="continuationSeparator" w:id="0">
    <w:p w14:paraId="0D155A0E" w14:textId="77777777" w:rsidR="006E05A8" w:rsidRPr="00B84835" w:rsidRDefault="006E05A8">
      <w:r w:rsidRPr="00B84835">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font294">
    <w:panose1 w:val="00000000000000000000"/>
    <w:charset w:val="80"/>
    <w:family w:val="auto"/>
    <w:notTrueType/>
    <w:pitch w:val="default"/>
    <w:sig w:usb0="00000001" w:usb1="08070000" w:usb2="00000010" w:usb3="00000000" w:csb0="0002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MS ??">
    <w:altName w:val="Yu Gothic"/>
    <w:panose1 w:val="00000000000000000000"/>
    <w:charset w:val="80"/>
    <w:family w:val="auto"/>
    <w:notTrueType/>
    <w:pitch w:val="variable"/>
    <w:sig w:usb0="00000001" w:usb1="08070000" w:usb2="00000010" w:usb3="00000000" w:csb0="00020000" w:csb1="00000000"/>
  </w:font>
  <w:font w:name="MS ????">
    <w:panose1 w:val="00000000000000000000"/>
    <w:charset w:val="80"/>
    <w:family w:val="auto"/>
    <w:notTrueType/>
    <w:pitch w:val="variable"/>
    <w:sig w:usb0="00000001" w:usb1="08070000" w:usb2="00000010" w:usb3="00000000" w:csb0="00020000" w:csb1="00000000"/>
  </w:font>
  <w:font w:name="Cambria">
    <w:panose1 w:val="02040503050406030204"/>
    <w:charset w:val="00"/>
    <w:family w:val="roman"/>
    <w:pitch w:val="variable"/>
    <w:sig w:usb0="E00006FF" w:usb1="420024FF" w:usb2="02000000" w:usb3="00000000" w:csb0="0000019F" w:csb1="00000000"/>
  </w:font>
  <w:font w:name="StarSymbol">
    <w:altName w:val="MS Mincho"/>
    <w:panose1 w:val="00000000000000000000"/>
    <w:charset w:val="80"/>
    <w:family w:val="auto"/>
    <w:notTrueType/>
    <w:pitch w:val="default"/>
    <w:sig w:usb0="00000001" w:usb1="08070000" w:usb2="00000010" w:usb3="00000000" w:csb0="00020000" w:csb1="00000000"/>
  </w:font>
  <w:font w:name="OpenSymbol">
    <w:altName w:val="Cambria"/>
    <w:panose1 w:val="05010000000000000000"/>
    <w:charset w:val="00"/>
    <w:family w:val="auto"/>
    <w:pitch w:val="variable"/>
    <w:sig w:usb0="800000AF" w:usb1="1001ECEA" w:usb2="00000000" w:usb3="00000000" w:csb0="00000001"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46FEC9" w14:textId="006FB274" w:rsidR="004408FB" w:rsidRDefault="004408FB">
    <w:pPr>
      <w:pStyle w:val="Rodap"/>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5EF5802" w14:textId="77777777" w:rsidR="006E05A8" w:rsidRPr="00B84835" w:rsidRDefault="006E05A8">
      <w:r w:rsidRPr="00B84835">
        <w:separator/>
      </w:r>
    </w:p>
  </w:footnote>
  <w:footnote w:type="continuationSeparator" w:id="0">
    <w:p w14:paraId="07773218" w14:textId="77777777" w:rsidR="006E05A8" w:rsidRPr="00B84835" w:rsidRDefault="006E05A8">
      <w:r w:rsidRPr="00B84835">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731E25" w14:textId="77777777" w:rsidR="004408FB" w:rsidRDefault="004408FB">
    <w:pPr>
      <w:pStyle w:val="Cabealho"/>
      <w:jc w:val="right"/>
    </w:pPr>
    <w:r>
      <w:fldChar w:fldCharType="begin"/>
    </w:r>
    <w:r>
      <w:instrText>PAGE   \* MERGEFORMAT</w:instrText>
    </w:r>
    <w:r>
      <w:fldChar w:fldCharType="separate"/>
    </w:r>
    <w:r w:rsidR="0073147B">
      <w:rPr>
        <w:noProof/>
      </w:rPr>
      <w:t>8</w:t>
    </w:r>
    <w:r>
      <w:fldChar w:fldCharType="end"/>
    </w:r>
  </w:p>
  <w:p w14:paraId="036063BF" w14:textId="77777777" w:rsidR="004408FB" w:rsidRPr="00B84835" w:rsidRDefault="004408FB">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E1504B10"/>
    <w:lvl w:ilvl="0">
      <w:numFmt w:val="bullet"/>
      <w:lvlText w:val="*"/>
      <w:lvlJc w:val="left"/>
    </w:lvl>
  </w:abstractNum>
  <w:abstractNum w:abstractNumId="1">
    <w:nsid w:val="00000001"/>
    <w:multiLevelType w:val="multilevel"/>
    <w:tmpl w:val="BE566616"/>
    <w:lvl w:ilvl="0">
      <w:start w:val="1"/>
      <w:numFmt w:val="decimal"/>
      <w:pStyle w:val="Ttulo1"/>
      <w:lvlText w:val="%1"/>
      <w:lvlJc w:val="left"/>
      <w:pPr>
        <w:ind w:left="432" w:hanging="432"/>
      </w:pPr>
      <w:rPr>
        <w:rFonts w:ascii="Times New Roman" w:hAnsi="Times New Roman" w:cs="Times New Roman"/>
      </w:rPr>
    </w:lvl>
    <w:lvl w:ilvl="1">
      <w:start w:val="1"/>
      <w:numFmt w:val="decimal"/>
      <w:pStyle w:val="Ttulo2"/>
      <w:lvlText w:val="%1.%2"/>
      <w:lvlJc w:val="left"/>
      <w:pPr>
        <w:ind w:left="576" w:hanging="576"/>
      </w:pPr>
      <w:rPr>
        <w:rFonts w:ascii="Times New Roman" w:hAnsi="Times New Roman" w:cs="Times New Roman"/>
      </w:rPr>
    </w:lvl>
    <w:lvl w:ilvl="2">
      <w:start w:val="1"/>
      <w:numFmt w:val="decimal"/>
      <w:pStyle w:val="Ttulo3"/>
      <w:lvlText w:val="%1.%2.%3"/>
      <w:lvlJc w:val="left"/>
      <w:pPr>
        <w:ind w:left="720" w:hanging="720"/>
      </w:pPr>
      <w:rPr>
        <w:rFonts w:ascii="Times New Roman" w:hAnsi="Times New Roman" w:cs="Times New Roman"/>
      </w:rPr>
    </w:lvl>
    <w:lvl w:ilvl="3">
      <w:start w:val="1"/>
      <w:numFmt w:val="decimal"/>
      <w:pStyle w:val="Ttulo4"/>
      <w:lvlText w:val="%1.%2.%3.%4"/>
      <w:lvlJc w:val="left"/>
      <w:pPr>
        <w:ind w:left="864" w:hanging="864"/>
      </w:pPr>
      <w:rPr>
        <w:rFonts w:ascii="Times New Roman" w:hAnsi="Times New Roman" w:cs="Times New Roman"/>
      </w:rPr>
    </w:lvl>
    <w:lvl w:ilvl="4">
      <w:start w:val="1"/>
      <w:numFmt w:val="decimal"/>
      <w:pStyle w:val="Ttulo5"/>
      <w:lvlText w:val="%1.%2.%3.%4.%5"/>
      <w:lvlJc w:val="left"/>
      <w:pPr>
        <w:ind w:left="1008" w:hanging="1008"/>
      </w:pPr>
      <w:rPr>
        <w:rFonts w:ascii="Times New Roman" w:hAnsi="Times New Roman" w:cs="Times New Roman"/>
      </w:rPr>
    </w:lvl>
    <w:lvl w:ilvl="5">
      <w:start w:val="1"/>
      <w:numFmt w:val="decimal"/>
      <w:pStyle w:val="Ttulo6"/>
      <w:lvlText w:val="%1.%2.%3.%4.%5.%6"/>
      <w:lvlJc w:val="left"/>
      <w:pPr>
        <w:ind w:left="1152" w:hanging="1152"/>
      </w:pPr>
      <w:rPr>
        <w:rFonts w:ascii="Times New Roman" w:hAnsi="Times New Roman" w:cs="Times New Roman"/>
      </w:rPr>
    </w:lvl>
    <w:lvl w:ilvl="6">
      <w:start w:val="1"/>
      <w:numFmt w:val="decimal"/>
      <w:pStyle w:val="Ttulo7"/>
      <w:lvlText w:val="%1.%2.%3.%4.%5.%6.%7"/>
      <w:lvlJc w:val="left"/>
      <w:pPr>
        <w:ind w:left="1296" w:hanging="1296"/>
      </w:pPr>
      <w:rPr>
        <w:rFonts w:ascii="Times New Roman" w:hAnsi="Times New Roman" w:cs="Times New Roman"/>
      </w:rPr>
    </w:lvl>
    <w:lvl w:ilvl="7">
      <w:start w:val="1"/>
      <w:numFmt w:val="decimal"/>
      <w:pStyle w:val="Ttulo8"/>
      <w:lvlText w:val="%1.%2.%3.%4.%5.%6.%7.%8"/>
      <w:lvlJc w:val="left"/>
      <w:pPr>
        <w:ind w:left="1440" w:hanging="1440"/>
      </w:pPr>
      <w:rPr>
        <w:rFonts w:ascii="Times New Roman" w:hAnsi="Times New Roman" w:cs="Times New Roman"/>
      </w:rPr>
    </w:lvl>
    <w:lvl w:ilvl="8">
      <w:start w:val="1"/>
      <w:numFmt w:val="decimal"/>
      <w:pStyle w:val="Ttulo9"/>
      <w:lvlText w:val="%1.%2.%3.%4.%5.%6.%7.%8.%9"/>
      <w:lvlJc w:val="left"/>
      <w:pPr>
        <w:ind w:left="1584" w:hanging="1584"/>
      </w:pPr>
      <w:rPr>
        <w:rFonts w:ascii="Times New Roman" w:hAnsi="Times New Roman" w:cs="Times New Roman"/>
      </w:rPr>
    </w:lvl>
  </w:abstractNum>
  <w:abstractNum w:abstractNumId="2">
    <w:nsid w:val="00000002"/>
    <w:multiLevelType w:val="singleLevel"/>
    <w:tmpl w:val="00000002"/>
    <w:name w:val="WW8Num3"/>
    <w:lvl w:ilvl="0">
      <w:start w:val="1"/>
      <w:numFmt w:val="bullet"/>
      <w:suff w:val="nothing"/>
      <w:lvlText w:val=""/>
      <w:lvlJc w:val="left"/>
      <w:pPr>
        <w:tabs>
          <w:tab w:val="num" w:pos="0"/>
        </w:tabs>
      </w:pPr>
      <w:rPr>
        <w:rFonts w:ascii="Wingdings" w:hAnsi="Wingdings" w:cs="Wingdings"/>
        <w:sz w:val="16"/>
        <w:szCs w:val="16"/>
      </w:rPr>
    </w:lvl>
  </w:abstractNum>
  <w:abstractNum w:abstractNumId="3">
    <w:nsid w:val="00000003"/>
    <w:multiLevelType w:val="singleLevel"/>
    <w:tmpl w:val="00000003"/>
    <w:name w:val="WW8Num4"/>
    <w:lvl w:ilvl="0">
      <w:start w:val="1"/>
      <w:numFmt w:val="bullet"/>
      <w:suff w:val="nothing"/>
      <w:lvlText w:val=""/>
      <w:lvlJc w:val="left"/>
      <w:pPr>
        <w:tabs>
          <w:tab w:val="num" w:pos="0"/>
        </w:tabs>
      </w:pPr>
      <w:rPr>
        <w:rFonts w:ascii="Wingdings" w:hAnsi="Wingdings" w:cs="Wingdings"/>
        <w:sz w:val="16"/>
        <w:szCs w:val="16"/>
      </w:rPr>
    </w:lvl>
  </w:abstractNum>
  <w:abstractNum w:abstractNumId="4">
    <w:nsid w:val="00000004"/>
    <w:multiLevelType w:val="multilevel"/>
    <w:tmpl w:val="00000004"/>
    <w:name w:val="WW8Num5"/>
    <w:lvl w:ilvl="0">
      <w:start w:val="1"/>
      <w:numFmt w:val="decimal"/>
      <w:suff w:val="nothing"/>
      <w:lvlText w:val="%1."/>
      <w:lvlJc w:val="left"/>
      <w:pPr>
        <w:tabs>
          <w:tab w:val="num" w:pos="0"/>
        </w:tabs>
      </w:pPr>
      <w:rPr>
        <w:rFonts w:ascii="Times New Roman" w:hAnsi="Times New Roman" w:cs="Times New Roman"/>
      </w:rPr>
    </w:lvl>
    <w:lvl w:ilvl="1">
      <w:start w:val="1"/>
      <w:numFmt w:val="decimal"/>
      <w:suff w:val="nothing"/>
      <w:lvlText w:val="%1.%2."/>
      <w:lvlJc w:val="left"/>
      <w:pPr>
        <w:tabs>
          <w:tab w:val="num" w:pos="0"/>
        </w:tabs>
      </w:pPr>
      <w:rPr>
        <w:rFonts w:ascii="Times New Roman" w:hAnsi="Times New Roman" w:cs="Times New Roman"/>
      </w:rPr>
    </w:lvl>
    <w:lvl w:ilvl="2">
      <w:start w:val="1"/>
      <w:numFmt w:val="decimal"/>
      <w:suff w:val="nothing"/>
      <w:lvlText w:val="%1.%2.%3."/>
      <w:lvlJc w:val="left"/>
      <w:pPr>
        <w:tabs>
          <w:tab w:val="num" w:pos="0"/>
        </w:tabs>
      </w:pPr>
      <w:rPr>
        <w:rFonts w:ascii="Times New Roman" w:hAnsi="Times New Roman" w:cs="Times New Roman"/>
      </w:rPr>
    </w:lvl>
    <w:lvl w:ilvl="3">
      <w:start w:val="1"/>
      <w:numFmt w:val="decimal"/>
      <w:suff w:val="nothing"/>
      <w:lvlText w:val="%1.%2.%3.%4."/>
      <w:lvlJc w:val="left"/>
      <w:pPr>
        <w:tabs>
          <w:tab w:val="num" w:pos="0"/>
        </w:tabs>
      </w:pPr>
      <w:rPr>
        <w:rFonts w:ascii="Times New Roman" w:hAnsi="Times New Roman" w:cs="Times New Roman"/>
      </w:rPr>
    </w:lvl>
    <w:lvl w:ilvl="4">
      <w:start w:val="1"/>
      <w:numFmt w:val="decimal"/>
      <w:suff w:val="nothing"/>
      <w:lvlText w:val="%1.%2.%3.%4.%5."/>
      <w:lvlJc w:val="left"/>
      <w:pPr>
        <w:tabs>
          <w:tab w:val="num" w:pos="0"/>
        </w:tabs>
      </w:pPr>
      <w:rPr>
        <w:rFonts w:ascii="Times New Roman" w:hAnsi="Times New Roman" w:cs="Times New Roman"/>
      </w:rPr>
    </w:lvl>
    <w:lvl w:ilvl="5">
      <w:start w:val="1"/>
      <w:numFmt w:val="decimal"/>
      <w:suff w:val="nothing"/>
      <w:lvlText w:val="%1.%2.%3.%4.%5.%6."/>
      <w:lvlJc w:val="left"/>
      <w:pPr>
        <w:tabs>
          <w:tab w:val="num" w:pos="0"/>
        </w:tabs>
      </w:pPr>
      <w:rPr>
        <w:rFonts w:ascii="Times New Roman" w:hAnsi="Times New Roman" w:cs="Times New Roman"/>
      </w:rPr>
    </w:lvl>
    <w:lvl w:ilvl="6">
      <w:start w:val="1"/>
      <w:numFmt w:val="decimal"/>
      <w:suff w:val="nothing"/>
      <w:lvlText w:val="%1.%2.%3.%4.%5.%6.%7."/>
      <w:lvlJc w:val="left"/>
      <w:pPr>
        <w:tabs>
          <w:tab w:val="num" w:pos="0"/>
        </w:tabs>
      </w:pPr>
      <w:rPr>
        <w:rFonts w:ascii="Times New Roman" w:hAnsi="Times New Roman" w:cs="Times New Roman"/>
      </w:rPr>
    </w:lvl>
    <w:lvl w:ilvl="7">
      <w:start w:val="1"/>
      <w:numFmt w:val="decimal"/>
      <w:suff w:val="nothing"/>
      <w:lvlText w:val="%1.%2.%3.%4.%5.%6.%7.%8."/>
      <w:lvlJc w:val="left"/>
      <w:pPr>
        <w:tabs>
          <w:tab w:val="num" w:pos="0"/>
        </w:tabs>
      </w:pPr>
      <w:rPr>
        <w:rFonts w:ascii="Times New Roman" w:hAnsi="Times New Roman" w:cs="Times New Roman"/>
      </w:rPr>
    </w:lvl>
    <w:lvl w:ilvl="8">
      <w:start w:val="1"/>
      <w:numFmt w:val="decimal"/>
      <w:suff w:val="nothing"/>
      <w:lvlText w:val="%1.%2.%3.%4.%5.%6.%7.%8.%9."/>
      <w:lvlJc w:val="left"/>
      <w:pPr>
        <w:tabs>
          <w:tab w:val="num" w:pos="0"/>
        </w:tabs>
      </w:pPr>
      <w:rPr>
        <w:rFonts w:ascii="Times New Roman" w:hAnsi="Times New Roman" w:cs="Times New Roman"/>
      </w:rPr>
    </w:lvl>
  </w:abstractNum>
  <w:abstractNum w:abstractNumId="5">
    <w:nsid w:val="00000005"/>
    <w:multiLevelType w:val="multilevel"/>
    <w:tmpl w:val="00000005"/>
    <w:lvl w:ilvl="0">
      <w:start w:val="1"/>
      <w:numFmt w:val="bullet"/>
      <w:suff w:val="nothing"/>
      <w:lvlText w:val=""/>
      <w:lvlJc w:val="left"/>
      <w:pPr>
        <w:tabs>
          <w:tab w:val="num" w:pos="0"/>
        </w:tabs>
      </w:pPr>
      <w:rPr>
        <w:rFonts w:ascii="Symbol" w:hAnsi="Symbol" w:cs="Symbol"/>
        <w:sz w:val="16"/>
        <w:szCs w:val="16"/>
      </w:rPr>
    </w:lvl>
    <w:lvl w:ilvl="1">
      <w:start w:val="1"/>
      <w:numFmt w:val="bullet"/>
      <w:suff w:val="nothing"/>
      <w:lvlText w:val=""/>
      <w:lvlJc w:val="left"/>
      <w:pPr>
        <w:tabs>
          <w:tab w:val="num" w:pos="0"/>
        </w:tabs>
      </w:pPr>
      <w:rPr>
        <w:rFonts w:ascii="Symbol" w:hAnsi="Symbol" w:cs="Symbol"/>
        <w:sz w:val="16"/>
        <w:szCs w:val="16"/>
      </w:rPr>
    </w:lvl>
    <w:lvl w:ilvl="2">
      <w:start w:val="1"/>
      <w:numFmt w:val="bullet"/>
      <w:suff w:val="nothing"/>
      <w:lvlText w:val=""/>
      <w:lvlJc w:val="left"/>
      <w:pPr>
        <w:tabs>
          <w:tab w:val="num" w:pos="0"/>
        </w:tabs>
      </w:pPr>
      <w:rPr>
        <w:rFonts w:ascii="Symbol" w:hAnsi="Symbol" w:cs="Symbol"/>
        <w:sz w:val="16"/>
        <w:szCs w:val="16"/>
      </w:rPr>
    </w:lvl>
    <w:lvl w:ilvl="3">
      <w:start w:val="1"/>
      <w:numFmt w:val="bullet"/>
      <w:suff w:val="nothing"/>
      <w:lvlText w:val=""/>
      <w:lvlJc w:val="left"/>
      <w:pPr>
        <w:tabs>
          <w:tab w:val="num" w:pos="0"/>
        </w:tabs>
      </w:pPr>
      <w:rPr>
        <w:rFonts w:ascii="Symbol" w:hAnsi="Symbol" w:cs="Symbol"/>
        <w:sz w:val="16"/>
        <w:szCs w:val="16"/>
      </w:rPr>
    </w:lvl>
    <w:lvl w:ilvl="4">
      <w:start w:val="1"/>
      <w:numFmt w:val="bullet"/>
      <w:suff w:val="nothing"/>
      <w:lvlText w:val=""/>
      <w:lvlJc w:val="left"/>
      <w:pPr>
        <w:tabs>
          <w:tab w:val="num" w:pos="0"/>
        </w:tabs>
      </w:pPr>
      <w:rPr>
        <w:rFonts w:ascii="Symbol" w:hAnsi="Symbol" w:cs="Symbol"/>
        <w:sz w:val="16"/>
        <w:szCs w:val="16"/>
      </w:rPr>
    </w:lvl>
    <w:lvl w:ilvl="5">
      <w:start w:val="1"/>
      <w:numFmt w:val="bullet"/>
      <w:suff w:val="nothing"/>
      <w:lvlText w:val=""/>
      <w:lvlJc w:val="left"/>
      <w:pPr>
        <w:tabs>
          <w:tab w:val="num" w:pos="0"/>
        </w:tabs>
      </w:pPr>
      <w:rPr>
        <w:rFonts w:ascii="Symbol" w:hAnsi="Symbol" w:cs="Symbol"/>
        <w:sz w:val="16"/>
        <w:szCs w:val="16"/>
      </w:rPr>
    </w:lvl>
    <w:lvl w:ilvl="6">
      <w:start w:val="1"/>
      <w:numFmt w:val="bullet"/>
      <w:suff w:val="nothing"/>
      <w:lvlText w:val=""/>
      <w:lvlJc w:val="left"/>
      <w:pPr>
        <w:tabs>
          <w:tab w:val="num" w:pos="0"/>
        </w:tabs>
      </w:pPr>
      <w:rPr>
        <w:rFonts w:ascii="Symbol" w:hAnsi="Symbol" w:cs="Symbol"/>
        <w:sz w:val="16"/>
        <w:szCs w:val="16"/>
      </w:rPr>
    </w:lvl>
    <w:lvl w:ilvl="7">
      <w:start w:val="1"/>
      <w:numFmt w:val="bullet"/>
      <w:suff w:val="nothing"/>
      <w:lvlText w:val=""/>
      <w:lvlJc w:val="left"/>
      <w:pPr>
        <w:tabs>
          <w:tab w:val="num" w:pos="0"/>
        </w:tabs>
      </w:pPr>
      <w:rPr>
        <w:rFonts w:ascii="Symbol" w:hAnsi="Symbol" w:cs="Symbol"/>
        <w:sz w:val="16"/>
        <w:szCs w:val="16"/>
      </w:rPr>
    </w:lvl>
    <w:lvl w:ilvl="8">
      <w:start w:val="1"/>
      <w:numFmt w:val="bullet"/>
      <w:suff w:val="nothing"/>
      <w:lvlText w:val=""/>
      <w:lvlJc w:val="left"/>
      <w:pPr>
        <w:tabs>
          <w:tab w:val="num" w:pos="0"/>
        </w:tabs>
      </w:pPr>
      <w:rPr>
        <w:rFonts w:ascii="Symbol" w:hAnsi="Symbol" w:cs="Symbol"/>
        <w:sz w:val="16"/>
        <w:szCs w:val="16"/>
      </w:rPr>
    </w:lvl>
  </w:abstractNum>
  <w:abstractNum w:abstractNumId="6">
    <w:nsid w:val="00000006"/>
    <w:multiLevelType w:val="multilevel"/>
    <w:tmpl w:val="00000006"/>
    <w:lvl w:ilvl="0">
      <w:start w:val="1"/>
      <w:numFmt w:val="bullet"/>
      <w:suff w:val="nothing"/>
      <w:lvlText w:val=""/>
      <w:lvlJc w:val="left"/>
      <w:pPr>
        <w:tabs>
          <w:tab w:val="num" w:pos="0"/>
        </w:tabs>
      </w:pPr>
      <w:rPr>
        <w:rFonts w:ascii="Wingdings" w:hAnsi="Wingdings" w:cs="Wingdings"/>
        <w:sz w:val="16"/>
        <w:szCs w:val="16"/>
      </w:rPr>
    </w:lvl>
    <w:lvl w:ilvl="1">
      <w:start w:val="1"/>
      <w:numFmt w:val="bullet"/>
      <w:suff w:val="nothing"/>
      <w:lvlText w:val="◦"/>
      <w:lvlJc w:val="left"/>
      <w:pPr>
        <w:tabs>
          <w:tab w:val="num" w:pos="0"/>
        </w:tabs>
      </w:pPr>
      <w:rPr>
        <w:rFonts w:ascii="font294" w:hAnsi="Calibri" w:cs="font294"/>
        <w:sz w:val="16"/>
        <w:szCs w:val="16"/>
      </w:rPr>
    </w:lvl>
    <w:lvl w:ilvl="2">
      <w:start w:val="1"/>
      <w:numFmt w:val="bullet"/>
      <w:suff w:val="nothing"/>
      <w:lvlText w:val="▪"/>
      <w:lvlJc w:val="left"/>
      <w:pPr>
        <w:tabs>
          <w:tab w:val="num" w:pos="0"/>
        </w:tabs>
      </w:pPr>
      <w:rPr>
        <w:rFonts w:ascii="font294" w:hAnsi="Calibri" w:cs="font294"/>
        <w:sz w:val="16"/>
        <w:szCs w:val="16"/>
      </w:rPr>
    </w:lvl>
    <w:lvl w:ilvl="3">
      <w:start w:val="1"/>
      <w:numFmt w:val="bullet"/>
      <w:suff w:val="nothing"/>
      <w:lvlText w:val="•"/>
      <w:lvlJc w:val="left"/>
      <w:pPr>
        <w:tabs>
          <w:tab w:val="num" w:pos="0"/>
        </w:tabs>
      </w:pPr>
      <w:rPr>
        <w:rFonts w:ascii="font294" w:hAnsi="Calibri" w:cs="font294"/>
        <w:sz w:val="16"/>
        <w:szCs w:val="16"/>
      </w:rPr>
    </w:lvl>
    <w:lvl w:ilvl="4">
      <w:start w:val="1"/>
      <w:numFmt w:val="bullet"/>
      <w:suff w:val="nothing"/>
      <w:lvlText w:val="◦"/>
      <w:lvlJc w:val="left"/>
      <w:pPr>
        <w:tabs>
          <w:tab w:val="num" w:pos="0"/>
        </w:tabs>
      </w:pPr>
      <w:rPr>
        <w:rFonts w:ascii="font294" w:hAnsi="Calibri" w:cs="font294"/>
        <w:sz w:val="16"/>
        <w:szCs w:val="16"/>
      </w:rPr>
    </w:lvl>
    <w:lvl w:ilvl="5">
      <w:start w:val="1"/>
      <w:numFmt w:val="bullet"/>
      <w:suff w:val="nothing"/>
      <w:lvlText w:val="▪"/>
      <w:lvlJc w:val="left"/>
      <w:pPr>
        <w:tabs>
          <w:tab w:val="num" w:pos="0"/>
        </w:tabs>
      </w:pPr>
      <w:rPr>
        <w:rFonts w:ascii="font294" w:hAnsi="Calibri" w:cs="font294"/>
        <w:sz w:val="16"/>
        <w:szCs w:val="16"/>
      </w:rPr>
    </w:lvl>
    <w:lvl w:ilvl="6">
      <w:start w:val="1"/>
      <w:numFmt w:val="bullet"/>
      <w:suff w:val="nothing"/>
      <w:lvlText w:val="•"/>
      <w:lvlJc w:val="left"/>
      <w:pPr>
        <w:tabs>
          <w:tab w:val="num" w:pos="0"/>
        </w:tabs>
      </w:pPr>
      <w:rPr>
        <w:rFonts w:ascii="font294" w:hAnsi="Calibri" w:cs="font294"/>
        <w:sz w:val="16"/>
        <w:szCs w:val="16"/>
      </w:rPr>
    </w:lvl>
    <w:lvl w:ilvl="7">
      <w:start w:val="1"/>
      <w:numFmt w:val="bullet"/>
      <w:suff w:val="nothing"/>
      <w:lvlText w:val="◦"/>
      <w:lvlJc w:val="left"/>
      <w:pPr>
        <w:tabs>
          <w:tab w:val="num" w:pos="0"/>
        </w:tabs>
      </w:pPr>
      <w:rPr>
        <w:rFonts w:ascii="font294" w:hAnsi="Calibri" w:cs="font294"/>
        <w:sz w:val="16"/>
        <w:szCs w:val="16"/>
      </w:rPr>
    </w:lvl>
    <w:lvl w:ilvl="8">
      <w:start w:val="1"/>
      <w:numFmt w:val="bullet"/>
      <w:suff w:val="nothing"/>
      <w:lvlText w:val="▪"/>
      <w:lvlJc w:val="left"/>
      <w:pPr>
        <w:tabs>
          <w:tab w:val="num" w:pos="0"/>
        </w:tabs>
      </w:pPr>
      <w:rPr>
        <w:rFonts w:ascii="font294" w:hAnsi="Calibri" w:cs="font294"/>
        <w:sz w:val="16"/>
        <w:szCs w:val="16"/>
      </w:rPr>
    </w:lvl>
  </w:abstractNum>
  <w:abstractNum w:abstractNumId="7">
    <w:nsid w:val="00000007"/>
    <w:multiLevelType w:val="multilevel"/>
    <w:tmpl w:val="00000007"/>
    <w:lvl w:ilvl="0">
      <w:start w:val="3"/>
      <w:numFmt w:val="decimal"/>
      <w:suff w:val="nothing"/>
      <w:lvlText w:val="%1."/>
      <w:lvlJc w:val="left"/>
      <w:pPr>
        <w:tabs>
          <w:tab w:val="num" w:pos="0"/>
        </w:tabs>
      </w:pPr>
      <w:rPr>
        <w:rFonts w:ascii="Times New Roman" w:hAnsi="Times New Roman" w:cs="Times New Roman"/>
        <w:b/>
        <w:bCs/>
        <w:sz w:val="26"/>
        <w:szCs w:val="26"/>
      </w:rPr>
    </w:lvl>
    <w:lvl w:ilvl="1">
      <w:start w:val="2"/>
      <w:numFmt w:val="decimal"/>
      <w:suff w:val="nothing"/>
      <w:lvlText w:val="%1.%2."/>
      <w:lvlJc w:val="left"/>
      <w:pPr>
        <w:tabs>
          <w:tab w:val="num" w:pos="0"/>
        </w:tabs>
      </w:pPr>
      <w:rPr>
        <w:rFonts w:ascii="Times New Roman" w:hAnsi="Times New Roman" w:cs="Times New Roman"/>
        <w:b/>
        <w:bCs/>
        <w:sz w:val="26"/>
        <w:szCs w:val="26"/>
      </w:rPr>
    </w:lvl>
    <w:lvl w:ilvl="2">
      <w:start w:val="1"/>
      <w:numFmt w:val="decimal"/>
      <w:suff w:val="nothing"/>
      <w:lvlText w:val="%1.%2.%3."/>
      <w:lvlJc w:val="left"/>
      <w:pPr>
        <w:tabs>
          <w:tab w:val="num" w:pos="0"/>
        </w:tabs>
      </w:pPr>
      <w:rPr>
        <w:rFonts w:ascii="Times New Roman" w:hAnsi="Times New Roman" w:cs="Times New Roman"/>
      </w:rPr>
    </w:lvl>
    <w:lvl w:ilvl="3">
      <w:start w:val="1"/>
      <w:numFmt w:val="decimal"/>
      <w:suff w:val="nothing"/>
      <w:lvlText w:val="%1.%2.%3.%4."/>
      <w:lvlJc w:val="left"/>
      <w:pPr>
        <w:tabs>
          <w:tab w:val="num" w:pos="0"/>
        </w:tabs>
      </w:pPr>
      <w:rPr>
        <w:rFonts w:ascii="Times New Roman" w:hAnsi="Times New Roman" w:cs="Times New Roman"/>
      </w:rPr>
    </w:lvl>
    <w:lvl w:ilvl="4">
      <w:start w:val="1"/>
      <w:numFmt w:val="decimal"/>
      <w:suff w:val="nothing"/>
      <w:lvlText w:val="%1.%2.%3.%4.%5."/>
      <w:lvlJc w:val="left"/>
      <w:pPr>
        <w:tabs>
          <w:tab w:val="num" w:pos="0"/>
        </w:tabs>
      </w:pPr>
      <w:rPr>
        <w:rFonts w:ascii="Times New Roman" w:hAnsi="Times New Roman" w:cs="Times New Roman"/>
      </w:rPr>
    </w:lvl>
    <w:lvl w:ilvl="5">
      <w:start w:val="1"/>
      <w:numFmt w:val="decimal"/>
      <w:suff w:val="nothing"/>
      <w:lvlText w:val="%1.%2.%3.%4.%5.%6."/>
      <w:lvlJc w:val="left"/>
      <w:pPr>
        <w:tabs>
          <w:tab w:val="num" w:pos="0"/>
        </w:tabs>
      </w:pPr>
      <w:rPr>
        <w:rFonts w:ascii="Times New Roman" w:hAnsi="Times New Roman" w:cs="Times New Roman"/>
      </w:rPr>
    </w:lvl>
    <w:lvl w:ilvl="6">
      <w:start w:val="1"/>
      <w:numFmt w:val="decimal"/>
      <w:suff w:val="nothing"/>
      <w:lvlText w:val="%1.%2.%3.%4.%5.%6.%7."/>
      <w:lvlJc w:val="left"/>
      <w:pPr>
        <w:tabs>
          <w:tab w:val="num" w:pos="0"/>
        </w:tabs>
      </w:pPr>
      <w:rPr>
        <w:rFonts w:ascii="Times New Roman" w:hAnsi="Times New Roman" w:cs="Times New Roman"/>
      </w:rPr>
    </w:lvl>
    <w:lvl w:ilvl="7">
      <w:start w:val="1"/>
      <w:numFmt w:val="decimal"/>
      <w:suff w:val="nothing"/>
      <w:lvlText w:val="%1.%2.%3.%4.%5.%6.%7.%8."/>
      <w:lvlJc w:val="left"/>
      <w:pPr>
        <w:tabs>
          <w:tab w:val="num" w:pos="0"/>
        </w:tabs>
      </w:pPr>
      <w:rPr>
        <w:rFonts w:ascii="Times New Roman" w:hAnsi="Times New Roman" w:cs="Times New Roman"/>
      </w:rPr>
    </w:lvl>
    <w:lvl w:ilvl="8">
      <w:start w:val="1"/>
      <w:numFmt w:val="decimal"/>
      <w:suff w:val="nothing"/>
      <w:lvlText w:val="%1.%2.%3.%4.%5.%6.%7.%8.%9."/>
      <w:lvlJc w:val="left"/>
      <w:pPr>
        <w:tabs>
          <w:tab w:val="num" w:pos="0"/>
        </w:tabs>
      </w:pPr>
      <w:rPr>
        <w:rFonts w:ascii="Times New Roman" w:hAnsi="Times New Roman" w:cs="Times New Roman"/>
      </w:rPr>
    </w:lvl>
  </w:abstractNum>
  <w:abstractNum w:abstractNumId="8">
    <w:nsid w:val="00000008"/>
    <w:multiLevelType w:val="multilevel"/>
    <w:tmpl w:val="00000008"/>
    <w:lvl w:ilvl="0">
      <w:start w:val="4"/>
      <w:numFmt w:val="decimal"/>
      <w:suff w:val="nothing"/>
      <w:lvlText w:val="%1."/>
      <w:lvlJc w:val="left"/>
      <w:pPr>
        <w:tabs>
          <w:tab w:val="num" w:pos="0"/>
        </w:tabs>
      </w:pPr>
      <w:rPr>
        <w:rFonts w:ascii="Times New Roman" w:hAnsi="Times New Roman" w:cs="Times New Roman"/>
        <w:b/>
        <w:bCs/>
        <w:sz w:val="26"/>
        <w:szCs w:val="26"/>
      </w:rPr>
    </w:lvl>
    <w:lvl w:ilvl="1">
      <w:numFmt w:val="decimal"/>
      <w:suff w:val="nothing"/>
      <w:lvlText w:val="%1.%2."/>
      <w:lvlJc w:val="left"/>
      <w:pPr>
        <w:tabs>
          <w:tab w:val="num" w:pos="0"/>
        </w:tabs>
      </w:pPr>
      <w:rPr>
        <w:rFonts w:ascii="Times New Roman" w:hAnsi="Times New Roman" w:cs="Times New Roman"/>
        <w:b/>
        <w:bCs/>
        <w:sz w:val="26"/>
        <w:szCs w:val="26"/>
      </w:rPr>
    </w:lvl>
    <w:lvl w:ilvl="2">
      <w:start w:val="1"/>
      <w:numFmt w:val="decimal"/>
      <w:suff w:val="nothing"/>
      <w:lvlText w:val="%1.%2.%3."/>
      <w:lvlJc w:val="left"/>
      <w:pPr>
        <w:tabs>
          <w:tab w:val="num" w:pos="0"/>
        </w:tabs>
      </w:pPr>
      <w:rPr>
        <w:rFonts w:ascii="Times New Roman" w:hAnsi="Times New Roman" w:cs="Times New Roman"/>
      </w:rPr>
    </w:lvl>
    <w:lvl w:ilvl="3">
      <w:start w:val="1"/>
      <w:numFmt w:val="decimal"/>
      <w:suff w:val="nothing"/>
      <w:lvlText w:val="%1.%2.%3.%4."/>
      <w:lvlJc w:val="left"/>
      <w:pPr>
        <w:tabs>
          <w:tab w:val="num" w:pos="0"/>
        </w:tabs>
      </w:pPr>
      <w:rPr>
        <w:rFonts w:ascii="Times New Roman" w:hAnsi="Times New Roman" w:cs="Times New Roman"/>
      </w:rPr>
    </w:lvl>
    <w:lvl w:ilvl="4">
      <w:start w:val="1"/>
      <w:numFmt w:val="decimal"/>
      <w:suff w:val="nothing"/>
      <w:lvlText w:val="%1.%2.%3.%4.%5."/>
      <w:lvlJc w:val="left"/>
      <w:pPr>
        <w:tabs>
          <w:tab w:val="num" w:pos="0"/>
        </w:tabs>
      </w:pPr>
      <w:rPr>
        <w:rFonts w:ascii="Times New Roman" w:hAnsi="Times New Roman" w:cs="Times New Roman"/>
      </w:rPr>
    </w:lvl>
    <w:lvl w:ilvl="5">
      <w:start w:val="1"/>
      <w:numFmt w:val="decimal"/>
      <w:suff w:val="nothing"/>
      <w:lvlText w:val="%1.%2.%3.%4.%5.%6."/>
      <w:lvlJc w:val="left"/>
      <w:pPr>
        <w:tabs>
          <w:tab w:val="num" w:pos="0"/>
        </w:tabs>
      </w:pPr>
      <w:rPr>
        <w:rFonts w:ascii="Times New Roman" w:hAnsi="Times New Roman" w:cs="Times New Roman"/>
      </w:rPr>
    </w:lvl>
    <w:lvl w:ilvl="6">
      <w:start w:val="1"/>
      <w:numFmt w:val="decimal"/>
      <w:suff w:val="nothing"/>
      <w:lvlText w:val="%1.%2.%3.%4.%5.%6.%7."/>
      <w:lvlJc w:val="left"/>
      <w:pPr>
        <w:tabs>
          <w:tab w:val="num" w:pos="0"/>
        </w:tabs>
      </w:pPr>
      <w:rPr>
        <w:rFonts w:ascii="Times New Roman" w:hAnsi="Times New Roman" w:cs="Times New Roman"/>
      </w:rPr>
    </w:lvl>
    <w:lvl w:ilvl="7">
      <w:start w:val="1"/>
      <w:numFmt w:val="decimal"/>
      <w:suff w:val="nothing"/>
      <w:lvlText w:val="%1.%2.%3.%4.%5.%6.%7.%8."/>
      <w:lvlJc w:val="left"/>
      <w:pPr>
        <w:tabs>
          <w:tab w:val="num" w:pos="0"/>
        </w:tabs>
      </w:pPr>
      <w:rPr>
        <w:rFonts w:ascii="Times New Roman" w:hAnsi="Times New Roman" w:cs="Times New Roman"/>
      </w:rPr>
    </w:lvl>
    <w:lvl w:ilvl="8">
      <w:start w:val="1"/>
      <w:numFmt w:val="decimal"/>
      <w:suff w:val="nothing"/>
      <w:lvlText w:val="%1.%2.%3.%4.%5.%6.%7.%8.%9."/>
      <w:lvlJc w:val="left"/>
      <w:pPr>
        <w:tabs>
          <w:tab w:val="num" w:pos="0"/>
        </w:tabs>
      </w:pPr>
      <w:rPr>
        <w:rFonts w:ascii="Times New Roman" w:hAnsi="Times New Roman" w:cs="Times New Roman"/>
      </w:rPr>
    </w:lvl>
  </w:abstractNum>
  <w:abstractNum w:abstractNumId="9">
    <w:nsid w:val="00000009"/>
    <w:multiLevelType w:val="multilevel"/>
    <w:tmpl w:val="00000009"/>
    <w:lvl w:ilvl="0">
      <w:start w:val="1"/>
      <w:numFmt w:val="bullet"/>
      <w:suff w:val="nothing"/>
      <w:lvlText w:val=""/>
      <w:lvlJc w:val="left"/>
      <w:pPr>
        <w:tabs>
          <w:tab w:val="num" w:pos="0"/>
        </w:tabs>
      </w:pPr>
      <w:rPr>
        <w:rFonts w:ascii="Wingdings" w:hAnsi="Wingdings" w:cs="Wingdings"/>
        <w:sz w:val="16"/>
        <w:szCs w:val="16"/>
      </w:rPr>
    </w:lvl>
    <w:lvl w:ilvl="1">
      <w:start w:val="1"/>
      <w:numFmt w:val="decimal"/>
      <w:suff w:val="nothing"/>
      <w:lvlText w:val="%2."/>
      <w:lvlJc w:val="left"/>
      <w:pPr>
        <w:tabs>
          <w:tab w:val="num" w:pos="0"/>
        </w:tabs>
      </w:pPr>
      <w:rPr>
        <w:rFonts w:ascii="Times New Roman" w:hAnsi="Times New Roman" w:cs="Times New Roman"/>
        <w:b/>
        <w:bCs/>
        <w:sz w:val="26"/>
        <w:szCs w:val="26"/>
      </w:rPr>
    </w:lvl>
    <w:lvl w:ilvl="2">
      <w:start w:val="1"/>
      <w:numFmt w:val="decimal"/>
      <w:suff w:val="nothing"/>
      <w:lvlText w:val="%3."/>
      <w:lvlJc w:val="left"/>
      <w:pPr>
        <w:tabs>
          <w:tab w:val="num" w:pos="0"/>
        </w:tabs>
      </w:pPr>
      <w:rPr>
        <w:rFonts w:ascii="Times New Roman" w:hAnsi="Times New Roman" w:cs="Times New Roman"/>
        <w:b/>
        <w:bCs/>
        <w:sz w:val="26"/>
        <w:szCs w:val="26"/>
      </w:rPr>
    </w:lvl>
    <w:lvl w:ilvl="3">
      <w:start w:val="1"/>
      <w:numFmt w:val="decimal"/>
      <w:suff w:val="nothing"/>
      <w:lvlText w:val="%4."/>
      <w:lvlJc w:val="left"/>
      <w:pPr>
        <w:tabs>
          <w:tab w:val="num" w:pos="0"/>
        </w:tabs>
      </w:pPr>
      <w:rPr>
        <w:rFonts w:ascii="Times New Roman" w:hAnsi="Times New Roman" w:cs="Times New Roman"/>
        <w:b/>
        <w:bCs/>
        <w:sz w:val="26"/>
        <w:szCs w:val="26"/>
      </w:rPr>
    </w:lvl>
    <w:lvl w:ilvl="4">
      <w:start w:val="1"/>
      <w:numFmt w:val="decimal"/>
      <w:suff w:val="nothing"/>
      <w:lvlText w:val="%5."/>
      <w:lvlJc w:val="left"/>
      <w:pPr>
        <w:tabs>
          <w:tab w:val="num" w:pos="0"/>
        </w:tabs>
      </w:pPr>
      <w:rPr>
        <w:rFonts w:ascii="Times New Roman" w:hAnsi="Times New Roman" w:cs="Times New Roman"/>
        <w:b/>
        <w:bCs/>
        <w:sz w:val="26"/>
        <w:szCs w:val="26"/>
      </w:rPr>
    </w:lvl>
    <w:lvl w:ilvl="5">
      <w:start w:val="1"/>
      <w:numFmt w:val="decimal"/>
      <w:suff w:val="nothing"/>
      <w:lvlText w:val="%6."/>
      <w:lvlJc w:val="left"/>
      <w:pPr>
        <w:tabs>
          <w:tab w:val="num" w:pos="0"/>
        </w:tabs>
      </w:pPr>
      <w:rPr>
        <w:rFonts w:ascii="Times New Roman" w:hAnsi="Times New Roman" w:cs="Times New Roman"/>
        <w:b/>
        <w:bCs/>
        <w:sz w:val="26"/>
        <w:szCs w:val="26"/>
      </w:rPr>
    </w:lvl>
    <w:lvl w:ilvl="6">
      <w:start w:val="1"/>
      <w:numFmt w:val="decimal"/>
      <w:suff w:val="nothing"/>
      <w:lvlText w:val="%7."/>
      <w:lvlJc w:val="left"/>
      <w:pPr>
        <w:tabs>
          <w:tab w:val="num" w:pos="0"/>
        </w:tabs>
      </w:pPr>
      <w:rPr>
        <w:rFonts w:ascii="Times New Roman" w:hAnsi="Times New Roman" w:cs="Times New Roman"/>
        <w:b/>
        <w:bCs/>
        <w:sz w:val="26"/>
        <w:szCs w:val="26"/>
      </w:rPr>
    </w:lvl>
    <w:lvl w:ilvl="7">
      <w:start w:val="1"/>
      <w:numFmt w:val="decimal"/>
      <w:suff w:val="nothing"/>
      <w:lvlText w:val="%8."/>
      <w:lvlJc w:val="left"/>
      <w:pPr>
        <w:tabs>
          <w:tab w:val="num" w:pos="0"/>
        </w:tabs>
      </w:pPr>
      <w:rPr>
        <w:rFonts w:ascii="Times New Roman" w:hAnsi="Times New Roman" w:cs="Times New Roman"/>
        <w:b/>
        <w:bCs/>
        <w:sz w:val="26"/>
        <w:szCs w:val="26"/>
      </w:rPr>
    </w:lvl>
    <w:lvl w:ilvl="8">
      <w:start w:val="1"/>
      <w:numFmt w:val="decimal"/>
      <w:suff w:val="nothing"/>
      <w:lvlText w:val="%9."/>
      <w:lvlJc w:val="left"/>
      <w:pPr>
        <w:tabs>
          <w:tab w:val="num" w:pos="0"/>
        </w:tabs>
      </w:pPr>
      <w:rPr>
        <w:rFonts w:ascii="Times New Roman" w:hAnsi="Times New Roman" w:cs="Times New Roman"/>
        <w:b/>
        <w:bCs/>
        <w:sz w:val="26"/>
        <w:szCs w:val="26"/>
      </w:rPr>
    </w:lvl>
  </w:abstractNum>
  <w:abstractNum w:abstractNumId="10">
    <w:nsid w:val="03B84AAB"/>
    <w:multiLevelType w:val="hybridMultilevel"/>
    <w:tmpl w:val="8AB24A84"/>
    <w:lvl w:ilvl="0" w:tplc="CF3227BC">
      <w:start w:val="1"/>
      <w:numFmt w:val="bullet"/>
      <w:lvlText w:val="-"/>
      <w:lvlJc w:val="left"/>
      <w:pPr>
        <w:ind w:left="720" w:hanging="360"/>
      </w:pPr>
      <w:rPr>
        <w:rFonts w:ascii="Arial" w:hAnsi="Arial" w:cs="Aria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cs="Wingdings" w:hint="default"/>
      </w:rPr>
    </w:lvl>
    <w:lvl w:ilvl="3" w:tplc="04160001">
      <w:start w:val="1"/>
      <w:numFmt w:val="bullet"/>
      <w:lvlText w:val=""/>
      <w:lvlJc w:val="left"/>
      <w:pPr>
        <w:ind w:left="2880" w:hanging="360"/>
      </w:pPr>
      <w:rPr>
        <w:rFonts w:ascii="Symbol" w:hAnsi="Symbol" w:cs="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cs="Wingdings" w:hint="default"/>
      </w:rPr>
    </w:lvl>
    <w:lvl w:ilvl="6" w:tplc="04160001">
      <w:start w:val="1"/>
      <w:numFmt w:val="bullet"/>
      <w:lvlText w:val=""/>
      <w:lvlJc w:val="left"/>
      <w:pPr>
        <w:ind w:left="5040" w:hanging="360"/>
      </w:pPr>
      <w:rPr>
        <w:rFonts w:ascii="Symbol" w:hAnsi="Symbol" w:cs="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cs="Wingdings" w:hint="default"/>
      </w:rPr>
    </w:lvl>
  </w:abstractNum>
  <w:abstractNum w:abstractNumId="11">
    <w:nsid w:val="0C4E411E"/>
    <w:multiLevelType w:val="multilevel"/>
    <w:tmpl w:val="00000001"/>
    <w:lvl w:ilvl="0">
      <w:start w:val="1"/>
      <w:numFmt w:val="none"/>
      <w:suff w:val="nothing"/>
      <w:lvlText w:val=""/>
      <w:lvlJc w:val="left"/>
      <w:pPr>
        <w:tabs>
          <w:tab w:val="num" w:pos="0"/>
        </w:tabs>
      </w:pPr>
      <w:rPr>
        <w:rFonts w:ascii="Times New Roman" w:hAnsi="Times New Roman" w:cs="Times New Roman"/>
      </w:rPr>
    </w:lvl>
    <w:lvl w:ilvl="1">
      <w:start w:val="1"/>
      <w:numFmt w:val="none"/>
      <w:suff w:val="nothing"/>
      <w:lvlText w:val=""/>
      <w:lvlJc w:val="left"/>
      <w:pPr>
        <w:tabs>
          <w:tab w:val="num" w:pos="0"/>
        </w:tabs>
      </w:pPr>
      <w:rPr>
        <w:rFonts w:ascii="Times New Roman" w:hAnsi="Times New Roman" w:cs="Times New Roman"/>
      </w:rPr>
    </w:lvl>
    <w:lvl w:ilvl="2">
      <w:start w:val="1"/>
      <w:numFmt w:val="none"/>
      <w:suff w:val="nothing"/>
      <w:lvlText w:val=""/>
      <w:lvlJc w:val="left"/>
      <w:pPr>
        <w:tabs>
          <w:tab w:val="num" w:pos="0"/>
        </w:tabs>
      </w:pPr>
      <w:rPr>
        <w:rFonts w:ascii="Times New Roman" w:hAnsi="Times New Roman" w:cs="Times New Roman"/>
      </w:rPr>
    </w:lvl>
    <w:lvl w:ilvl="3">
      <w:start w:val="1"/>
      <w:numFmt w:val="none"/>
      <w:suff w:val="nothing"/>
      <w:lvlText w:val=""/>
      <w:lvlJc w:val="left"/>
      <w:pPr>
        <w:tabs>
          <w:tab w:val="num" w:pos="0"/>
        </w:tabs>
      </w:pPr>
      <w:rPr>
        <w:rFonts w:ascii="Times New Roman" w:hAnsi="Times New Roman" w:cs="Times New Roman"/>
      </w:rPr>
    </w:lvl>
    <w:lvl w:ilvl="4">
      <w:start w:val="1"/>
      <w:numFmt w:val="none"/>
      <w:suff w:val="nothing"/>
      <w:lvlText w:val=""/>
      <w:lvlJc w:val="left"/>
      <w:pPr>
        <w:tabs>
          <w:tab w:val="num" w:pos="0"/>
        </w:tabs>
      </w:pPr>
      <w:rPr>
        <w:rFonts w:ascii="Times New Roman" w:hAnsi="Times New Roman" w:cs="Times New Roman"/>
      </w:rPr>
    </w:lvl>
    <w:lvl w:ilvl="5">
      <w:start w:val="1"/>
      <w:numFmt w:val="none"/>
      <w:suff w:val="nothing"/>
      <w:lvlText w:val=""/>
      <w:lvlJc w:val="left"/>
      <w:pPr>
        <w:tabs>
          <w:tab w:val="num" w:pos="0"/>
        </w:tabs>
      </w:pPr>
      <w:rPr>
        <w:rFonts w:ascii="Times New Roman" w:hAnsi="Times New Roman" w:cs="Times New Roman"/>
      </w:rPr>
    </w:lvl>
    <w:lvl w:ilvl="6">
      <w:start w:val="1"/>
      <w:numFmt w:val="none"/>
      <w:suff w:val="nothing"/>
      <w:lvlText w:val=""/>
      <w:lvlJc w:val="left"/>
      <w:pPr>
        <w:tabs>
          <w:tab w:val="num" w:pos="0"/>
        </w:tabs>
      </w:pPr>
      <w:rPr>
        <w:rFonts w:ascii="Times New Roman" w:hAnsi="Times New Roman" w:cs="Times New Roman"/>
      </w:rPr>
    </w:lvl>
    <w:lvl w:ilvl="7">
      <w:start w:val="1"/>
      <w:numFmt w:val="none"/>
      <w:suff w:val="nothing"/>
      <w:lvlText w:val=""/>
      <w:lvlJc w:val="left"/>
      <w:pPr>
        <w:tabs>
          <w:tab w:val="num" w:pos="0"/>
        </w:tabs>
      </w:pPr>
      <w:rPr>
        <w:rFonts w:ascii="Times New Roman" w:hAnsi="Times New Roman" w:cs="Times New Roman"/>
      </w:rPr>
    </w:lvl>
    <w:lvl w:ilvl="8">
      <w:start w:val="1"/>
      <w:numFmt w:val="none"/>
      <w:suff w:val="nothing"/>
      <w:lvlText w:val=""/>
      <w:lvlJc w:val="left"/>
      <w:pPr>
        <w:tabs>
          <w:tab w:val="num" w:pos="0"/>
        </w:tabs>
      </w:pPr>
      <w:rPr>
        <w:rFonts w:ascii="Times New Roman" w:hAnsi="Times New Roman" w:cs="Times New Roman"/>
      </w:rPr>
    </w:lvl>
  </w:abstractNum>
  <w:abstractNum w:abstractNumId="12">
    <w:nsid w:val="1092715A"/>
    <w:multiLevelType w:val="multilevel"/>
    <w:tmpl w:val="BDDC3E94"/>
    <w:lvl w:ilvl="0">
      <w:start w:val="1"/>
      <w:numFmt w:val="decimal"/>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rPr>
    </w:lvl>
    <w:lvl w:ilvl="2">
      <w:start w:val="1"/>
      <w:numFmt w:val="lowerRoman"/>
      <w:lvlText w:val="%3."/>
      <w:lvlJc w:val="right"/>
      <w:pPr>
        <w:ind w:left="2160" w:hanging="180"/>
      </w:pPr>
      <w:rPr>
        <w:rFonts w:ascii="Times New Roman" w:hAnsi="Times New Roman" w:cs="Times New Roman"/>
      </w:rPr>
    </w:lvl>
    <w:lvl w:ilvl="3">
      <w:start w:val="1"/>
      <w:numFmt w:val="decimal"/>
      <w:lvlText w:val="%4."/>
      <w:lvlJc w:val="left"/>
      <w:pPr>
        <w:ind w:left="2880" w:hanging="360"/>
      </w:pPr>
      <w:rPr>
        <w:rFonts w:ascii="Times New Roman" w:hAnsi="Times New Roman" w:cs="Times New Roman"/>
      </w:rPr>
    </w:lvl>
    <w:lvl w:ilvl="4">
      <w:start w:val="1"/>
      <w:numFmt w:val="lowerLetter"/>
      <w:lvlText w:val="%5."/>
      <w:lvlJc w:val="left"/>
      <w:pPr>
        <w:ind w:left="3600" w:hanging="360"/>
      </w:pPr>
      <w:rPr>
        <w:rFonts w:ascii="Times New Roman" w:hAnsi="Times New Roman" w:cs="Times New Roman"/>
      </w:rPr>
    </w:lvl>
    <w:lvl w:ilvl="5">
      <w:start w:val="1"/>
      <w:numFmt w:val="lowerRoman"/>
      <w:lvlText w:val="%6."/>
      <w:lvlJc w:val="right"/>
      <w:pPr>
        <w:ind w:left="4320" w:hanging="180"/>
      </w:pPr>
      <w:rPr>
        <w:rFonts w:ascii="Times New Roman" w:hAnsi="Times New Roman" w:cs="Times New Roman"/>
      </w:rPr>
    </w:lvl>
    <w:lvl w:ilvl="6">
      <w:start w:val="1"/>
      <w:numFmt w:val="decimal"/>
      <w:lvlText w:val="%7."/>
      <w:lvlJc w:val="left"/>
      <w:pPr>
        <w:ind w:left="5040" w:hanging="360"/>
      </w:pPr>
      <w:rPr>
        <w:rFonts w:ascii="Times New Roman" w:hAnsi="Times New Roman" w:cs="Times New Roman"/>
      </w:rPr>
    </w:lvl>
    <w:lvl w:ilvl="7">
      <w:start w:val="1"/>
      <w:numFmt w:val="lowerLetter"/>
      <w:lvlText w:val="%8."/>
      <w:lvlJc w:val="left"/>
      <w:pPr>
        <w:ind w:left="5760" w:hanging="360"/>
      </w:pPr>
      <w:rPr>
        <w:rFonts w:ascii="Times New Roman" w:hAnsi="Times New Roman" w:cs="Times New Roman"/>
      </w:rPr>
    </w:lvl>
    <w:lvl w:ilvl="8">
      <w:start w:val="1"/>
      <w:numFmt w:val="lowerRoman"/>
      <w:lvlText w:val="%9."/>
      <w:lvlJc w:val="right"/>
      <w:pPr>
        <w:ind w:left="6480" w:hanging="180"/>
      </w:pPr>
      <w:rPr>
        <w:rFonts w:ascii="Times New Roman" w:hAnsi="Times New Roman" w:cs="Times New Roman"/>
      </w:rPr>
    </w:lvl>
  </w:abstractNum>
  <w:abstractNum w:abstractNumId="13">
    <w:nsid w:val="15452000"/>
    <w:multiLevelType w:val="multilevel"/>
    <w:tmpl w:val="CD6C301C"/>
    <w:lvl w:ilvl="0">
      <w:start w:val="1"/>
      <w:numFmt w:val="decimal"/>
      <w:lvlText w:val="%1."/>
      <w:lvlJc w:val="left"/>
      <w:pPr>
        <w:ind w:left="420" w:hanging="420"/>
      </w:pPr>
      <w:rPr>
        <w:rFonts w:ascii="Times New Roman" w:hAnsi="Times New Roman" w:cs="Times New Roman" w:hint="default"/>
      </w:rPr>
    </w:lvl>
    <w:lvl w:ilvl="1">
      <w:start w:val="1"/>
      <w:numFmt w:val="decimal"/>
      <w:lvlText w:val="%1.%2-"/>
      <w:lvlJc w:val="left"/>
      <w:pPr>
        <w:ind w:left="1004" w:hanging="720"/>
      </w:pPr>
      <w:rPr>
        <w:rFonts w:ascii="Times New Roman" w:hAnsi="Times New Roman" w:cs="Times New Roman" w:hint="default"/>
      </w:rPr>
    </w:lvl>
    <w:lvl w:ilvl="2">
      <w:start w:val="1"/>
      <w:numFmt w:val="decimal"/>
      <w:lvlText w:val="%1.%2-%3."/>
      <w:lvlJc w:val="left"/>
      <w:pPr>
        <w:ind w:left="1288" w:hanging="720"/>
      </w:pPr>
      <w:rPr>
        <w:rFonts w:ascii="Times New Roman" w:hAnsi="Times New Roman" w:cs="Times New Roman" w:hint="default"/>
      </w:rPr>
    </w:lvl>
    <w:lvl w:ilvl="3">
      <w:start w:val="1"/>
      <w:numFmt w:val="decimal"/>
      <w:lvlText w:val="%1.%2-%3.%4."/>
      <w:lvlJc w:val="left"/>
      <w:pPr>
        <w:ind w:left="1932" w:hanging="1080"/>
      </w:pPr>
      <w:rPr>
        <w:rFonts w:ascii="Times New Roman" w:hAnsi="Times New Roman" w:cs="Times New Roman" w:hint="default"/>
      </w:rPr>
    </w:lvl>
    <w:lvl w:ilvl="4">
      <w:start w:val="1"/>
      <w:numFmt w:val="decimal"/>
      <w:lvlText w:val="%1.%2-%3.%4.%5."/>
      <w:lvlJc w:val="left"/>
      <w:pPr>
        <w:ind w:left="2216" w:hanging="1080"/>
      </w:pPr>
      <w:rPr>
        <w:rFonts w:ascii="Times New Roman" w:hAnsi="Times New Roman" w:cs="Times New Roman" w:hint="default"/>
      </w:rPr>
    </w:lvl>
    <w:lvl w:ilvl="5">
      <w:start w:val="1"/>
      <w:numFmt w:val="decimal"/>
      <w:lvlText w:val="%1.%2-%3.%4.%5.%6."/>
      <w:lvlJc w:val="left"/>
      <w:pPr>
        <w:ind w:left="2860" w:hanging="1440"/>
      </w:pPr>
      <w:rPr>
        <w:rFonts w:ascii="Times New Roman" w:hAnsi="Times New Roman" w:cs="Times New Roman" w:hint="default"/>
      </w:rPr>
    </w:lvl>
    <w:lvl w:ilvl="6">
      <w:start w:val="1"/>
      <w:numFmt w:val="decimal"/>
      <w:lvlText w:val="%1.%2-%3.%4.%5.%6.%7."/>
      <w:lvlJc w:val="left"/>
      <w:pPr>
        <w:ind w:left="3144" w:hanging="1440"/>
      </w:pPr>
      <w:rPr>
        <w:rFonts w:ascii="Times New Roman" w:hAnsi="Times New Roman" w:cs="Times New Roman" w:hint="default"/>
      </w:rPr>
    </w:lvl>
    <w:lvl w:ilvl="7">
      <w:start w:val="1"/>
      <w:numFmt w:val="decimal"/>
      <w:lvlText w:val="%1.%2-%3.%4.%5.%6.%7.%8."/>
      <w:lvlJc w:val="left"/>
      <w:pPr>
        <w:ind w:left="3788" w:hanging="1800"/>
      </w:pPr>
      <w:rPr>
        <w:rFonts w:ascii="Times New Roman" w:hAnsi="Times New Roman" w:cs="Times New Roman" w:hint="default"/>
      </w:rPr>
    </w:lvl>
    <w:lvl w:ilvl="8">
      <w:start w:val="1"/>
      <w:numFmt w:val="decimal"/>
      <w:lvlText w:val="%1.%2-%3.%4.%5.%6.%7.%8.%9."/>
      <w:lvlJc w:val="left"/>
      <w:pPr>
        <w:ind w:left="4072" w:hanging="1800"/>
      </w:pPr>
      <w:rPr>
        <w:rFonts w:ascii="Times New Roman" w:hAnsi="Times New Roman" w:cs="Times New Roman" w:hint="default"/>
      </w:rPr>
    </w:lvl>
  </w:abstractNum>
  <w:abstractNum w:abstractNumId="14">
    <w:nsid w:val="20E40214"/>
    <w:multiLevelType w:val="hybridMultilevel"/>
    <w:tmpl w:val="C1D0EEC0"/>
    <w:lvl w:ilvl="0" w:tplc="04160001">
      <w:start w:val="1"/>
      <w:numFmt w:val="bullet"/>
      <w:lvlText w:val=""/>
      <w:lvlJc w:val="left"/>
      <w:rPr>
        <w:rFonts w:ascii="Symbol" w:hAnsi="Symbol" w:cs="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cs="Wingdings" w:hint="default"/>
      </w:rPr>
    </w:lvl>
    <w:lvl w:ilvl="3" w:tplc="04160001">
      <w:start w:val="1"/>
      <w:numFmt w:val="bullet"/>
      <w:lvlText w:val=""/>
      <w:lvlJc w:val="left"/>
      <w:pPr>
        <w:ind w:left="2880" w:hanging="360"/>
      </w:pPr>
      <w:rPr>
        <w:rFonts w:ascii="Symbol" w:hAnsi="Symbol" w:cs="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cs="Wingdings" w:hint="default"/>
      </w:rPr>
    </w:lvl>
    <w:lvl w:ilvl="6" w:tplc="04160001">
      <w:start w:val="1"/>
      <w:numFmt w:val="bullet"/>
      <w:lvlText w:val=""/>
      <w:lvlJc w:val="left"/>
      <w:pPr>
        <w:ind w:left="5040" w:hanging="360"/>
      </w:pPr>
      <w:rPr>
        <w:rFonts w:ascii="Symbol" w:hAnsi="Symbol" w:cs="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cs="Wingdings" w:hint="default"/>
      </w:rPr>
    </w:lvl>
  </w:abstractNum>
  <w:abstractNum w:abstractNumId="15">
    <w:nsid w:val="21F84E58"/>
    <w:multiLevelType w:val="hybridMultilevel"/>
    <w:tmpl w:val="7F94BC98"/>
    <w:lvl w:ilvl="0" w:tplc="96CA2C08">
      <w:start w:val="1"/>
      <w:numFmt w:val="decimal"/>
      <w:lvlText w:val="%1-"/>
      <w:lvlJc w:val="left"/>
      <w:pPr>
        <w:ind w:left="720" w:hanging="360"/>
      </w:pPr>
      <w:rPr>
        <w:rFonts w:ascii="Times New Roman" w:hAnsi="Times New Roman" w:cs="Times New Roman" w:hint="default"/>
      </w:rPr>
    </w:lvl>
    <w:lvl w:ilvl="1" w:tplc="04160019">
      <w:start w:val="1"/>
      <w:numFmt w:val="lowerLetter"/>
      <w:lvlText w:val="%2."/>
      <w:lvlJc w:val="left"/>
      <w:pPr>
        <w:ind w:left="1440" w:hanging="360"/>
      </w:pPr>
      <w:rPr>
        <w:rFonts w:ascii="Times New Roman" w:hAnsi="Times New Roman" w:cs="Times New Roman"/>
      </w:rPr>
    </w:lvl>
    <w:lvl w:ilvl="2" w:tplc="0416001B">
      <w:start w:val="1"/>
      <w:numFmt w:val="lowerRoman"/>
      <w:lvlText w:val="%3."/>
      <w:lvlJc w:val="right"/>
      <w:pPr>
        <w:ind w:left="2160" w:hanging="180"/>
      </w:pPr>
      <w:rPr>
        <w:rFonts w:ascii="Times New Roman" w:hAnsi="Times New Roman" w:cs="Times New Roman"/>
      </w:rPr>
    </w:lvl>
    <w:lvl w:ilvl="3" w:tplc="0416000F">
      <w:start w:val="1"/>
      <w:numFmt w:val="decimal"/>
      <w:lvlText w:val="%4."/>
      <w:lvlJc w:val="left"/>
      <w:pPr>
        <w:ind w:left="2880" w:hanging="360"/>
      </w:pPr>
      <w:rPr>
        <w:rFonts w:ascii="Times New Roman" w:hAnsi="Times New Roman" w:cs="Times New Roman"/>
      </w:rPr>
    </w:lvl>
    <w:lvl w:ilvl="4" w:tplc="04160019">
      <w:start w:val="1"/>
      <w:numFmt w:val="lowerLetter"/>
      <w:lvlText w:val="%5."/>
      <w:lvlJc w:val="left"/>
      <w:pPr>
        <w:ind w:left="3600" w:hanging="360"/>
      </w:pPr>
      <w:rPr>
        <w:rFonts w:ascii="Times New Roman" w:hAnsi="Times New Roman" w:cs="Times New Roman"/>
      </w:rPr>
    </w:lvl>
    <w:lvl w:ilvl="5" w:tplc="0416001B">
      <w:start w:val="1"/>
      <w:numFmt w:val="lowerRoman"/>
      <w:lvlText w:val="%6."/>
      <w:lvlJc w:val="right"/>
      <w:pPr>
        <w:ind w:left="4320" w:hanging="180"/>
      </w:pPr>
      <w:rPr>
        <w:rFonts w:ascii="Times New Roman" w:hAnsi="Times New Roman" w:cs="Times New Roman"/>
      </w:rPr>
    </w:lvl>
    <w:lvl w:ilvl="6" w:tplc="0416000F">
      <w:start w:val="1"/>
      <w:numFmt w:val="decimal"/>
      <w:lvlText w:val="%7."/>
      <w:lvlJc w:val="left"/>
      <w:pPr>
        <w:ind w:left="5040" w:hanging="360"/>
      </w:pPr>
      <w:rPr>
        <w:rFonts w:ascii="Times New Roman" w:hAnsi="Times New Roman" w:cs="Times New Roman"/>
      </w:rPr>
    </w:lvl>
    <w:lvl w:ilvl="7" w:tplc="04160019">
      <w:start w:val="1"/>
      <w:numFmt w:val="lowerLetter"/>
      <w:lvlText w:val="%8."/>
      <w:lvlJc w:val="left"/>
      <w:pPr>
        <w:ind w:left="5760" w:hanging="360"/>
      </w:pPr>
      <w:rPr>
        <w:rFonts w:ascii="Times New Roman" w:hAnsi="Times New Roman" w:cs="Times New Roman"/>
      </w:rPr>
    </w:lvl>
    <w:lvl w:ilvl="8" w:tplc="0416001B">
      <w:start w:val="1"/>
      <w:numFmt w:val="lowerRoman"/>
      <w:lvlText w:val="%9."/>
      <w:lvlJc w:val="right"/>
      <w:pPr>
        <w:ind w:left="6480" w:hanging="180"/>
      </w:pPr>
      <w:rPr>
        <w:rFonts w:ascii="Times New Roman" w:hAnsi="Times New Roman" w:cs="Times New Roman"/>
      </w:rPr>
    </w:lvl>
  </w:abstractNum>
  <w:abstractNum w:abstractNumId="16">
    <w:nsid w:val="21FC6D64"/>
    <w:multiLevelType w:val="hybridMultilevel"/>
    <w:tmpl w:val="D980A228"/>
    <w:lvl w:ilvl="0" w:tplc="04160001">
      <w:start w:val="1"/>
      <w:numFmt w:val="bullet"/>
      <w:lvlText w:val=""/>
      <w:lvlJc w:val="left"/>
      <w:pPr>
        <w:ind w:left="1004" w:hanging="360"/>
      </w:pPr>
      <w:rPr>
        <w:rFonts w:ascii="Symbol" w:hAnsi="Symbol" w:cs="Symbol" w:hint="default"/>
      </w:rPr>
    </w:lvl>
    <w:lvl w:ilvl="1" w:tplc="04160003">
      <w:start w:val="1"/>
      <w:numFmt w:val="bullet"/>
      <w:lvlText w:val="o"/>
      <w:lvlJc w:val="left"/>
      <w:pPr>
        <w:ind w:left="1724" w:hanging="360"/>
      </w:pPr>
      <w:rPr>
        <w:rFonts w:ascii="Courier New" w:hAnsi="Courier New" w:cs="Courier New" w:hint="default"/>
      </w:rPr>
    </w:lvl>
    <w:lvl w:ilvl="2" w:tplc="04160005">
      <w:start w:val="1"/>
      <w:numFmt w:val="bullet"/>
      <w:lvlText w:val=""/>
      <w:lvlJc w:val="left"/>
      <w:pPr>
        <w:ind w:left="2444" w:hanging="360"/>
      </w:pPr>
      <w:rPr>
        <w:rFonts w:ascii="Wingdings" w:hAnsi="Wingdings" w:cs="Wingdings" w:hint="default"/>
      </w:rPr>
    </w:lvl>
    <w:lvl w:ilvl="3" w:tplc="04160001">
      <w:start w:val="1"/>
      <w:numFmt w:val="bullet"/>
      <w:lvlText w:val=""/>
      <w:lvlJc w:val="left"/>
      <w:pPr>
        <w:ind w:left="3164" w:hanging="360"/>
      </w:pPr>
      <w:rPr>
        <w:rFonts w:ascii="Symbol" w:hAnsi="Symbol" w:cs="Symbol" w:hint="default"/>
      </w:rPr>
    </w:lvl>
    <w:lvl w:ilvl="4" w:tplc="04160003">
      <w:start w:val="1"/>
      <w:numFmt w:val="bullet"/>
      <w:lvlText w:val="o"/>
      <w:lvlJc w:val="left"/>
      <w:pPr>
        <w:ind w:left="3884" w:hanging="360"/>
      </w:pPr>
      <w:rPr>
        <w:rFonts w:ascii="Courier New" w:hAnsi="Courier New" w:cs="Courier New" w:hint="default"/>
      </w:rPr>
    </w:lvl>
    <w:lvl w:ilvl="5" w:tplc="04160005">
      <w:start w:val="1"/>
      <w:numFmt w:val="bullet"/>
      <w:lvlText w:val=""/>
      <w:lvlJc w:val="left"/>
      <w:pPr>
        <w:ind w:left="4604" w:hanging="360"/>
      </w:pPr>
      <w:rPr>
        <w:rFonts w:ascii="Wingdings" w:hAnsi="Wingdings" w:cs="Wingdings" w:hint="default"/>
      </w:rPr>
    </w:lvl>
    <w:lvl w:ilvl="6" w:tplc="04160001">
      <w:start w:val="1"/>
      <w:numFmt w:val="bullet"/>
      <w:lvlText w:val=""/>
      <w:lvlJc w:val="left"/>
      <w:pPr>
        <w:ind w:left="5324" w:hanging="360"/>
      </w:pPr>
      <w:rPr>
        <w:rFonts w:ascii="Symbol" w:hAnsi="Symbol" w:cs="Symbol" w:hint="default"/>
      </w:rPr>
    </w:lvl>
    <w:lvl w:ilvl="7" w:tplc="04160003">
      <w:start w:val="1"/>
      <w:numFmt w:val="bullet"/>
      <w:lvlText w:val="o"/>
      <w:lvlJc w:val="left"/>
      <w:pPr>
        <w:ind w:left="6044" w:hanging="360"/>
      </w:pPr>
      <w:rPr>
        <w:rFonts w:ascii="Courier New" w:hAnsi="Courier New" w:cs="Courier New" w:hint="default"/>
      </w:rPr>
    </w:lvl>
    <w:lvl w:ilvl="8" w:tplc="04160005">
      <w:start w:val="1"/>
      <w:numFmt w:val="bullet"/>
      <w:lvlText w:val=""/>
      <w:lvlJc w:val="left"/>
      <w:pPr>
        <w:ind w:left="6764" w:hanging="360"/>
      </w:pPr>
      <w:rPr>
        <w:rFonts w:ascii="Wingdings" w:hAnsi="Wingdings" w:cs="Wingdings" w:hint="default"/>
      </w:rPr>
    </w:lvl>
  </w:abstractNum>
  <w:abstractNum w:abstractNumId="17">
    <w:nsid w:val="2BF45DD7"/>
    <w:multiLevelType w:val="multilevel"/>
    <w:tmpl w:val="23D653E8"/>
    <w:lvl w:ilvl="0">
      <w:start w:val="1"/>
      <w:numFmt w:val="decimal"/>
      <w:pStyle w:val="PargrafodaLista"/>
      <w:lvlText w:val="%1."/>
      <w:lvlJc w:val="left"/>
      <w:pPr>
        <w:ind w:left="1068" w:hanging="359"/>
      </w:pPr>
      <w:rPr>
        <w:rFonts w:ascii="Times New Roman" w:hAnsi="Times New Roman" w:cs="Times New Roman" w:hint="default"/>
      </w:rPr>
    </w:lvl>
    <w:lvl w:ilvl="1">
      <w:start w:val="1"/>
      <w:numFmt w:val="decimal"/>
      <w:lvlText w:val="%1.%2."/>
      <w:lvlJc w:val="left"/>
      <w:pPr>
        <w:ind w:left="1500" w:hanging="791"/>
      </w:pPr>
      <w:rPr>
        <w:rFonts w:ascii="Times New Roman" w:hAnsi="Times New Roman" w:cs="Times New Roman" w:hint="default"/>
      </w:rPr>
    </w:lvl>
    <w:lvl w:ilvl="2">
      <w:start w:val="1"/>
      <w:numFmt w:val="decimal"/>
      <w:lvlText w:val="%1.%2.%3."/>
      <w:lvlJc w:val="left"/>
      <w:pPr>
        <w:ind w:left="1932" w:hanging="1223"/>
      </w:pPr>
      <w:rPr>
        <w:rFonts w:ascii="Times New Roman" w:hAnsi="Times New Roman" w:cs="Times New Roman" w:hint="default"/>
      </w:rPr>
    </w:lvl>
    <w:lvl w:ilvl="3">
      <w:start w:val="1"/>
      <w:numFmt w:val="decimal"/>
      <w:lvlText w:val="%1.%2.%3.%4."/>
      <w:lvlJc w:val="left"/>
      <w:pPr>
        <w:ind w:left="2436" w:hanging="1727"/>
      </w:pPr>
      <w:rPr>
        <w:rFonts w:ascii="Times New Roman" w:hAnsi="Times New Roman" w:cs="Times New Roman" w:hint="default"/>
      </w:rPr>
    </w:lvl>
    <w:lvl w:ilvl="4">
      <w:start w:val="1"/>
      <w:numFmt w:val="decimal"/>
      <w:lvlText w:val="%1.%2.%3.%4.%5."/>
      <w:lvlJc w:val="left"/>
      <w:pPr>
        <w:ind w:left="2940" w:hanging="2231"/>
      </w:pPr>
      <w:rPr>
        <w:rFonts w:ascii="Times New Roman" w:hAnsi="Times New Roman" w:cs="Times New Roman" w:hint="default"/>
      </w:rPr>
    </w:lvl>
    <w:lvl w:ilvl="5">
      <w:start w:val="1"/>
      <w:numFmt w:val="decimal"/>
      <w:lvlText w:val="%1.%2.%3.%4.%5.%6."/>
      <w:lvlJc w:val="left"/>
      <w:pPr>
        <w:ind w:left="3444" w:hanging="936"/>
      </w:pPr>
      <w:rPr>
        <w:rFonts w:ascii="Times New Roman" w:hAnsi="Times New Roman" w:cs="Times New Roman" w:hint="default"/>
      </w:rPr>
    </w:lvl>
    <w:lvl w:ilvl="6">
      <w:start w:val="1"/>
      <w:numFmt w:val="decimal"/>
      <w:lvlText w:val="%1.%2.%3.%4.%5.%6.%7."/>
      <w:lvlJc w:val="left"/>
      <w:pPr>
        <w:ind w:left="3948" w:hanging="1080"/>
      </w:pPr>
      <w:rPr>
        <w:rFonts w:ascii="Times New Roman" w:hAnsi="Times New Roman" w:cs="Times New Roman" w:hint="default"/>
      </w:rPr>
    </w:lvl>
    <w:lvl w:ilvl="7">
      <w:start w:val="1"/>
      <w:numFmt w:val="decimal"/>
      <w:lvlText w:val="%1.%2.%3.%4.%5.%6.%7.%8."/>
      <w:lvlJc w:val="left"/>
      <w:pPr>
        <w:ind w:left="4452" w:hanging="1224"/>
      </w:pPr>
      <w:rPr>
        <w:rFonts w:ascii="Times New Roman" w:hAnsi="Times New Roman" w:cs="Times New Roman" w:hint="default"/>
      </w:rPr>
    </w:lvl>
    <w:lvl w:ilvl="8">
      <w:start w:val="1"/>
      <w:numFmt w:val="decimal"/>
      <w:lvlText w:val="%1.%2.%3.%4.%5.%6.%7.%8.%9."/>
      <w:lvlJc w:val="left"/>
      <w:pPr>
        <w:ind w:left="5028" w:hanging="1440"/>
      </w:pPr>
      <w:rPr>
        <w:rFonts w:ascii="Times New Roman" w:hAnsi="Times New Roman" w:cs="Times New Roman" w:hint="default"/>
      </w:rPr>
    </w:lvl>
  </w:abstractNum>
  <w:abstractNum w:abstractNumId="18">
    <w:nsid w:val="2C586892"/>
    <w:multiLevelType w:val="hybridMultilevel"/>
    <w:tmpl w:val="E64A64D6"/>
    <w:lvl w:ilvl="0" w:tplc="04160001">
      <w:start w:val="1"/>
      <w:numFmt w:val="bullet"/>
      <w:lvlText w:val=""/>
      <w:lvlJc w:val="left"/>
      <w:pPr>
        <w:ind w:left="720" w:hanging="360"/>
      </w:pPr>
      <w:rPr>
        <w:rFonts w:ascii="Symbol" w:hAnsi="Symbol" w:cs="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cs="Wingdings" w:hint="default"/>
      </w:rPr>
    </w:lvl>
    <w:lvl w:ilvl="3" w:tplc="04160001">
      <w:start w:val="1"/>
      <w:numFmt w:val="bullet"/>
      <w:lvlText w:val=""/>
      <w:lvlJc w:val="left"/>
      <w:pPr>
        <w:ind w:left="2880" w:hanging="360"/>
      </w:pPr>
      <w:rPr>
        <w:rFonts w:ascii="Symbol" w:hAnsi="Symbol" w:cs="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cs="Wingdings" w:hint="default"/>
      </w:rPr>
    </w:lvl>
    <w:lvl w:ilvl="6" w:tplc="04160001">
      <w:start w:val="1"/>
      <w:numFmt w:val="bullet"/>
      <w:lvlText w:val=""/>
      <w:lvlJc w:val="left"/>
      <w:pPr>
        <w:ind w:left="5040" w:hanging="360"/>
      </w:pPr>
      <w:rPr>
        <w:rFonts w:ascii="Symbol" w:hAnsi="Symbol" w:cs="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cs="Wingdings" w:hint="default"/>
      </w:rPr>
    </w:lvl>
  </w:abstractNum>
  <w:abstractNum w:abstractNumId="19">
    <w:nsid w:val="2C684886"/>
    <w:multiLevelType w:val="multilevel"/>
    <w:tmpl w:val="138A1A4E"/>
    <w:lvl w:ilvl="0">
      <w:start w:val="2"/>
      <w:numFmt w:val="decimal"/>
      <w:lvlText w:val="%1."/>
      <w:lvlJc w:val="left"/>
      <w:pPr>
        <w:ind w:left="375" w:hanging="375"/>
      </w:pPr>
      <w:rPr>
        <w:rFonts w:ascii="Times New Roman" w:hAnsi="Times New Roman" w:cs="Times New Roman" w:hint="default"/>
      </w:rPr>
    </w:lvl>
    <w:lvl w:ilvl="1">
      <w:start w:val="4"/>
      <w:numFmt w:val="decimal"/>
      <w:lvlText w:val="%1.%2-"/>
      <w:lvlJc w:val="left"/>
      <w:pPr>
        <w:ind w:left="720" w:hanging="720"/>
      </w:pPr>
      <w:rPr>
        <w:rFonts w:ascii="Times New Roman" w:hAnsi="Times New Roman" w:cs="Times New Roman" w:hint="default"/>
      </w:rPr>
    </w:lvl>
    <w:lvl w:ilvl="2">
      <w:start w:val="1"/>
      <w:numFmt w:val="decimal"/>
      <w:lvlText w:val="%1.%2-%3."/>
      <w:lvlJc w:val="left"/>
      <w:pPr>
        <w:ind w:left="720" w:hanging="720"/>
      </w:pPr>
      <w:rPr>
        <w:rFonts w:ascii="Times New Roman" w:hAnsi="Times New Roman" w:cs="Times New Roman" w:hint="default"/>
      </w:rPr>
    </w:lvl>
    <w:lvl w:ilvl="3">
      <w:start w:val="1"/>
      <w:numFmt w:val="decimal"/>
      <w:lvlText w:val="%1.%2-%3.%4."/>
      <w:lvlJc w:val="left"/>
      <w:pPr>
        <w:ind w:left="1080" w:hanging="1080"/>
      </w:pPr>
      <w:rPr>
        <w:rFonts w:ascii="Times New Roman" w:hAnsi="Times New Roman" w:cs="Times New Roman" w:hint="default"/>
      </w:rPr>
    </w:lvl>
    <w:lvl w:ilvl="4">
      <w:start w:val="1"/>
      <w:numFmt w:val="decimal"/>
      <w:lvlText w:val="%1.%2-%3.%4.%5."/>
      <w:lvlJc w:val="left"/>
      <w:pPr>
        <w:ind w:left="1080" w:hanging="1080"/>
      </w:pPr>
      <w:rPr>
        <w:rFonts w:ascii="Times New Roman" w:hAnsi="Times New Roman" w:cs="Times New Roman" w:hint="default"/>
      </w:rPr>
    </w:lvl>
    <w:lvl w:ilvl="5">
      <w:start w:val="1"/>
      <w:numFmt w:val="decimal"/>
      <w:lvlText w:val="%1.%2-%3.%4.%5.%6."/>
      <w:lvlJc w:val="left"/>
      <w:pPr>
        <w:ind w:left="1440" w:hanging="1440"/>
      </w:pPr>
      <w:rPr>
        <w:rFonts w:ascii="Times New Roman" w:hAnsi="Times New Roman" w:cs="Times New Roman" w:hint="default"/>
      </w:rPr>
    </w:lvl>
    <w:lvl w:ilvl="6">
      <w:start w:val="1"/>
      <w:numFmt w:val="decimal"/>
      <w:lvlText w:val="%1.%2-%3.%4.%5.%6.%7."/>
      <w:lvlJc w:val="left"/>
      <w:pPr>
        <w:ind w:left="1440" w:hanging="1440"/>
      </w:pPr>
      <w:rPr>
        <w:rFonts w:ascii="Times New Roman" w:hAnsi="Times New Roman" w:cs="Times New Roman" w:hint="default"/>
      </w:rPr>
    </w:lvl>
    <w:lvl w:ilvl="7">
      <w:start w:val="1"/>
      <w:numFmt w:val="decimal"/>
      <w:lvlText w:val="%1.%2-%3.%4.%5.%6.%7.%8."/>
      <w:lvlJc w:val="left"/>
      <w:pPr>
        <w:ind w:left="1800" w:hanging="1800"/>
      </w:pPr>
      <w:rPr>
        <w:rFonts w:ascii="Times New Roman" w:hAnsi="Times New Roman" w:cs="Times New Roman" w:hint="default"/>
      </w:rPr>
    </w:lvl>
    <w:lvl w:ilvl="8">
      <w:start w:val="1"/>
      <w:numFmt w:val="decimal"/>
      <w:lvlText w:val="%1.%2-%3.%4.%5.%6.%7.%8.%9."/>
      <w:lvlJc w:val="left"/>
      <w:pPr>
        <w:ind w:left="1800" w:hanging="1800"/>
      </w:pPr>
      <w:rPr>
        <w:rFonts w:ascii="Times New Roman" w:hAnsi="Times New Roman" w:cs="Times New Roman" w:hint="default"/>
      </w:rPr>
    </w:lvl>
  </w:abstractNum>
  <w:abstractNum w:abstractNumId="20">
    <w:nsid w:val="37404BB0"/>
    <w:multiLevelType w:val="hybridMultilevel"/>
    <w:tmpl w:val="B80C35AC"/>
    <w:lvl w:ilvl="0" w:tplc="04160005">
      <w:start w:val="1"/>
      <w:numFmt w:val="bullet"/>
      <w:lvlText w:val=""/>
      <w:lvlJc w:val="left"/>
      <w:pPr>
        <w:ind w:left="720" w:hanging="360"/>
      </w:pPr>
      <w:rPr>
        <w:rFonts w:ascii="Wingdings" w:hAnsi="Wingdings" w:cs="Wingdings"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cs="Wingdings" w:hint="default"/>
      </w:rPr>
    </w:lvl>
    <w:lvl w:ilvl="3" w:tplc="04160001">
      <w:start w:val="1"/>
      <w:numFmt w:val="bullet"/>
      <w:lvlText w:val=""/>
      <w:lvlJc w:val="left"/>
      <w:pPr>
        <w:ind w:left="2880" w:hanging="360"/>
      </w:pPr>
      <w:rPr>
        <w:rFonts w:ascii="Symbol" w:hAnsi="Symbol" w:cs="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cs="Wingdings" w:hint="default"/>
      </w:rPr>
    </w:lvl>
    <w:lvl w:ilvl="6" w:tplc="04160001">
      <w:start w:val="1"/>
      <w:numFmt w:val="bullet"/>
      <w:lvlText w:val=""/>
      <w:lvlJc w:val="left"/>
      <w:pPr>
        <w:ind w:left="5040" w:hanging="360"/>
      </w:pPr>
      <w:rPr>
        <w:rFonts w:ascii="Symbol" w:hAnsi="Symbol" w:cs="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cs="Wingdings" w:hint="default"/>
      </w:rPr>
    </w:lvl>
  </w:abstractNum>
  <w:abstractNum w:abstractNumId="21">
    <w:nsid w:val="3A6158BA"/>
    <w:multiLevelType w:val="hybridMultilevel"/>
    <w:tmpl w:val="5D305844"/>
    <w:lvl w:ilvl="0" w:tplc="A538DF42">
      <w:start w:val="1"/>
      <w:numFmt w:val="decimal"/>
      <w:lvlText w:val="%1-"/>
      <w:lvlJc w:val="left"/>
      <w:pPr>
        <w:tabs>
          <w:tab w:val="num" w:pos="720"/>
        </w:tabs>
        <w:ind w:left="720" w:hanging="360"/>
      </w:pPr>
      <w:rPr>
        <w:rFonts w:ascii="Times New Roman" w:eastAsia="Times New Roman" w:hAnsi="Times New Roman"/>
      </w:rPr>
    </w:lvl>
    <w:lvl w:ilvl="1" w:tplc="04160003">
      <w:start w:val="1"/>
      <w:numFmt w:val="bullet"/>
      <w:lvlText w:val="o"/>
      <w:lvlJc w:val="left"/>
      <w:pPr>
        <w:tabs>
          <w:tab w:val="num" w:pos="1440"/>
        </w:tabs>
        <w:ind w:left="1440" w:hanging="360"/>
      </w:pPr>
      <w:rPr>
        <w:rFonts w:ascii="Courier New" w:hAnsi="Courier New" w:cs="Courier New" w:hint="default"/>
      </w:rPr>
    </w:lvl>
    <w:lvl w:ilvl="2" w:tplc="04160005">
      <w:start w:val="1"/>
      <w:numFmt w:val="bullet"/>
      <w:lvlText w:val=""/>
      <w:lvlJc w:val="left"/>
      <w:pPr>
        <w:tabs>
          <w:tab w:val="num" w:pos="2160"/>
        </w:tabs>
        <w:ind w:left="2160" w:hanging="360"/>
      </w:pPr>
      <w:rPr>
        <w:rFonts w:ascii="Wingdings" w:hAnsi="Wingdings" w:cs="Wingdings" w:hint="default"/>
      </w:rPr>
    </w:lvl>
    <w:lvl w:ilvl="3" w:tplc="04160001">
      <w:start w:val="1"/>
      <w:numFmt w:val="bullet"/>
      <w:lvlText w:val=""/>
      <w:lvlJc w:val="left"/>
      <w:pPr>
        <w:tabs>
          <w:tab w:val="num" w:pos="2880"/>
        </w:tabs>
        <w:ind w:left="2880" w:hanging="360"/>
      </w:pPr>
      <w:rPr>
        <w:rFonts w:ascii="Symbol" w:hAnsi="Symbol" w:cs="Symbol" w:hint="default"/>
      </w:rPr>
    </w:lvl>
    <w:lvl w:ilvl="4" w:tplc="04160003">
      <w:start w:val="1"/>
      <w:numFmt w:val="bullet"/>
      <w:lvlText w:val="o"/>
      <w:lvlJc w:val="left"/>
      <w:pPr>
        <w:tabs>
          <w:tab w:val="num" w:pos="3600"/>
        </w:tabs>
        <w:ind w:left="3600" w:hanging="360"/>
      </w:pPr>
      <w:rPr>
        <w:rFonts w:ascii="Courier New" w:hAnsi="Courier New" w:cs="Courier New" w:hint="default"/>
      </w:rPr>
    </w:lvl>
    <w:lvl w:ilvl="5" w:tplc="04160005">
      <w:start w:val="1"/>
      <w:numFmt w:val="bullet"/>
      <w:lvlText w:val=""/>
      <w:lvlJc w:val="left"/>
      <w:pPr>
        <w:tabs>
          <w:tab w:val="num" w:pos="4320"/>
        </w:tabs>
        <w:ind w:left="4320" w:hanging="360"/>
      </w:pPr>
      <w:rPr>
        <w:rFonts w:ascii="Wingdings" w:hAnsi="Wingdings" w:cs="Wingdings" w:hint="default"/>
      </w:rPr>
    </w:lvl>
    <w:lvl w:ilvl="6" w:tplc="04160001">
      <w:start w:val="1"/>
      <w:numFmt w:val="bullet"/>
      <w:lvlText w:val=""/>
      <w:lvlJc w:val="left"/>
      <w:pPr>
        <w:tabs>
          <w:tab w:val="num" w:pos="5040"/>
        </w:tabs>
        <w:ind w:left="5040" w:hanging="360"/>
      </w:pPr>
      <w:rPr>
        <w:rFonts w:ascii="Symbol" w:hAnsi="Symbol" w:cs="Symbol" w:hint="default"/>
      </w:rPr>
    </w:lvl>
    <w:lvl w:ilvl="7" w:tplc="04160003">
      <w:start w:val="1"/>
      <w:numFmt w:val="bullet"/>
      <w:lvlText w:val="o"/>
      <w:lvlJc w:val="left"/>
      <w:pPr>
        <w:tabs>
          <w:tab w:val="num" w:pos="5760"/>
        </w:tabs>
        <w:ind w:left="5760" w:hanging="360"/>
      </w:pPr>
      <w:rPr>
        <w:rFonts w:ascii="Courier New" w:hAnsi="Courier New" w:cs="Courier New" w:hint="default"/>
      </w:rPr>
    </w:lvl>
    <w:lvl w:ilvl="8" w:tplc="04160005">
      <w:start w:val="1"/>
      <w:numFmt w:val="bullet"/>
      <w:lvlText w:val=""/>
      <w:lvlJc w:val="left"/>
      <w:pPr>
        <w:tabs>
          <w:tab w:val="num" w:pos="6480"/>
        </w:tabs>
        <w:ind w:left="6480" w:hanging="360"/>
      </w:pPr>
      <w:rPr>
        <w:rFonts w:ascii="Wingdings" w:hAnsi="Wingdings" w:cs="Wingdings" w:hint="default"/>
      </w:rPr>
    </w:lvl>
  </w:abstractNum>
  <w:abstractNum w:abstractNumId="22">
    <w:nsid w:val="40FC45D8"/>
    <w:multiLevelType w:val="hybridMultilevel"/>
    <w:tmpl w:val="922AE268"/>
    <w:lvl w:ilvl="0" w:tplc="04160001">
      <w:start w:val="1"/>
      <w:numFmt w:val="bullet"/>
      <w:lvlText w:val=""/>
      <w:lvlJc w:val="left"/>
      <w:pPr>
        <w:ind w:left="1146" w:hanging="360"/>
      </w:pPr>
      <w:rPr>
        <w:rFonts w:ascii="Symbol" w:hAnsi="Symbol" w:cs="Symbol" w:hint="default"/>
      </w:rPr>
    </w:lvl>
    <w:lvl w:ilvl="1" w:tplc="04160003">
      <w:start w:val="1"/>
      <w:numFmt w:val="bullet"/>
      <w:lvlText w:val="o"/>
      <w:lvlJc w:val="left"/>
      <w:pPr>
        <w:ind w:left="1866" w:hanging="360"/>
      </w:pPr>
      <w:rPr>
        <w:rFonts w:ascii="Courier New" w:hAnsi="Courier New" w:cs="Courier New" w:hint="default"/>
      </w:rPr>
    </w:lvl>
    <w:lvl w:ilvl="2" w:tplc="04160005">
      <w:start w:val="1"/>
      <w:numFmt w:val="bullet"/>
      <w:lvlText w:val=""/>
      <w:lvlJc w:val="left"/>
      <w:pPr>
        <w:ind w:left="2586" w:hanging="360"/>
      </w:pPr>
      <w:rPr>
        <w:rFonts w:ascii="Wingdings" w:hAnsi="Wingdings" w:cs="Wingdings" w:hint="default"/>
      </w:rPr>
    </w:lvl>
    <w:lvl w:ilvl="3" w:tplc="04160001">
      <w:start w:val="1"/>
      <w:numFmt w:val="bullet"/>
      <w:lvlText w:val=""/>
      <w:lvlJc w:val="left"/>
      <w:pPr>
        <w:ind w:left="3306" w:hanging="360"/>
      </w:pPr>
      <w:rPr>
        <w:rFonts w:ascii="Symbol" w:hAnsi="Symbol" w:cs="Symbol" w:hint="default"/>
      </w:rPr>
    </w:lvl>
    <w:lvl w:ilvl="4" w:tplc="04160003">
      <w:start w:val="1"/>
      <w:numFmt w:val="bullet"/>
      <w:lvlText w:val="o"/>
      <w:lvlJc w:val="left"/>
      <w:pPr>
        <w:ind w:left="4026" w:hanging="360"/>
      </w:pPr>
      <w:rPr>
        <w:rFonts w:ascii="Courier New" w:hAnsi="Courier New" w:cs="Courier New" w:hint="default"/>
      </w:rPr>
    </w:lvl>
    <w:lvl w:ilvl="5" w:tplc="04160005">
      <w:start w:val="1"/>
      <w:numFmt w:val="bullet"/>
      <w:lvlText w:val=""/>
      <w:lvlJc w:val="left"/>
      <w:pPr>
        <w:ind w:left="4746" w:hanging="360"/>
      </w:pPr>
      <w:rPr>
        <w:rFonts w:ascii="Wingdings" w:hAnsi="Wingdings" w:cs="Wingdings" w:hint="default"/>
      </w:rPr>
    </w:lvl>
    <w:lvl w:ilvl="6" w:tplc="04160001">
      <w:start w:val="1"/>
      <w:numFmt w:val="bullet"/>
      <w:lvlText w:val=""/>
      <w:lvlJc w:val="left"/>
      <w:pPr>
        <w:ind w:left="5466" w:hanging="360"/>
      </w:pPr>
      <w:rPr>
        <w:rFonts w:ascii="Symbol" w:hAnsi="Symbol" w:cs="Symbol" w:hint="default"/>
      </w:rPr>
    </w:lvl>
    <w:lvl w:ilvl="7" w:tplc="04160003">
      <w:start w:val="1"/>
      <w:numFmt w:val="bullet"/>
      <w:lvlText w:val="o"/>
      <w:lvlJc w:val="left"/>
      <w:pPr>
        <w:ind w:left="6186" w:hanging="360"/>
      </w:pPr>
      <w:rPr>
        <w:rFonts w:ascii="Courier New" w:hAnsi="Courier New" w:cs="Courier New" w:hint="default"/>
      </w:rPr>
    </w:lvl>
    <w:lvl w:ilvl="8" w:tplc="04160005">
      <w:start w:val="1"/>
      <w:numFmt w:val="bullet"/>
      <w:lvlText w:val=""/>
      <w:lvlJc w:val="left"/>
      <w:pPr>
        <w:ind w:left="6906" w:hanging="360"/>
      </w:pPr>
      <w:rPr>
        <w:rFonts w:ascii="Wingdings" w:hAnsi="Wingdings" w:cs="Wingdings" w:hint="default"/>
      </w:rPr>
    </w:lvl>
  </w:abstractNum>
  <w:abstractNum w:abstractNumId="23">
    <w:nsid w:val="433D2EC2"/>
    <w:multiLevelType w:val="hybridMultilevel"/>
    <w:tmpl w:val="30684BC6"/>
    <w:lvl w:ilvl="0" w:tplc="90E04EB6">
      <w:start w:val="1"/>
      <w:numFmt w:val="decimal"/>
      <w:lvlText w:val="%1-"/>
      <w:lvlJc w:val="left"/>
      <w:pPr>
        <w:ind w:left="720" w:hanging="360"/>
      </w:pPr>
      <w:rPr>
        <w:rFonts w:ascii="Times New Roman" w:hAnsi="Times New Roman" w:cs="Times New Roman" w:hint="default"/>
      </w:rPr>
    </w:lvl>
    <w:lvl w:ilvl="1" w:tplc="04160019">
      <w:start w:val="1"/>
      <w:numFmt w:val="lowerLetter"/>
      <w:lvlText w:val="%2."/>
      <w:lvlJc w:val="left"/>
      <w:pPr>
        <w:ind w:left="1440" w:hanging="360"/>
      </w:pPr>
      <w:rPr>
        <w:rFonts w:ascii="Times New Roman" w:hAnsi="Times New Roman" w:cs="Times New Roman"/>
      </w:rPr>
    </w:lvl>
    <w:lvl w:ilvl="2" w:tplc="0416001B">
      <w:start w:val="1"/>
      <w:numFmt w:val="lowerRoman"/>
      <w:lvlText w:val="%3."/>
      <w:lvlJc w:val="right"/>
      <w:pPr>
        <w:ind w:left="2160" w:hanging="180"/>
      </w:pPr>
      <w:rPr>
        <w:rFonts w:ascii="Times New Roman" w:hAnsi="Times New Roman" w:cs="Times New Roman"/>
      </w:rPr>
    </w:lvl>
    <w:lvl w:ilvl="3" w:tplc="0416000F">
      <w:start w:val="1"/>
      <w:numFmt w:val="decimal"/>
      <w:lvlText w:val="%4."/>
      <w:lvlJc w:val="left"/>
      <w:pPr>
        <w:ind w:left="2880" w:hanging="360"/>
      </w:pPr>
      <w:rPr>
        <w:rFonts w:ascii="Times New Roman" w:hAnsi="Times New Roman" w:cs="Times New Roman"/>
      </w:rPr>
    </w:lvl>
    <w:lvl w:ilvl="4" w:tplc="04160019">
      <w:start w:val="1"/>
      <w:numFmt w:val="lowerLetter"/>
      <w:lvlText w:val="%5."/>
      <w:lvlJc w:val="left"/>
      <w:pPr>
        <w:ind w:left="3600" w:hanging="360"/>
      </w:pPr>
      <w:rPr>
        <w:rFonts w:ascii="Times New Roman" w:hAnsi="Times New Roman" w:cs="Times New Roman"/>
      </w:rPr>
    </w:lvl>
    <w:lvl w:ilvl="5" w:tplc="0416001B">
      <w:start w:val="1"/>
      <w:numFmt w:val="lowerRoman"/>
      <w:lvlText w:val="%6."/>
      <w:lvlJc w:val="right"/>
      <w:pPr>
        <w:ind w:left="4320" w:hanging="180"/>
      </w:pPr>
      <w:rPr>
        <w:rFonts w:ascii="Times New Roman" w:hAnsi="Times New Roman" w:cs="Times New Roman"/>
      </w:rPr>
    </w:lvl>
    <w:lvl w:ilvl="6" w:tplc="0416000F">
      <w:start w:val="1"/>
      <w:numFmt w:val="decimal"/>
      <w:lvlText w:val="%7."/>
      <w:lvlJc w:val="left"/>
      <w:pPr>
        <w:ind w:left="5040" w:hanging="360"/>
      </w:pPr>
      <w:rPr>
        <w:rFonts w:ascii="Times New Roman" w:hAnsi="Times New Roman" w:cs="Times New Roman"/>
      </w:rPr>
    </w:lvl>
    <w:lvl w:ilvl="7" w:tplc="04160019">
      <w:start w:val="1"/>
      <w:numFmt w:val="lowerLetter"/>
      <w:lvlText w:val="%8."/>
      <w:lvlJc w:val="left"/>
      <w:pPr>
        <w:ind w:left="5760" w:hanging="360"/>
      </w:pPr>
      <w:rPr>
        <w:rFonts w:ascii="Times New Roman" w:hAnsi="Times New Roman" w:cs="Times New Roman"/>
      </w:rPr>
    </w:lvl>
    <w:lvl w:ilvl="8" w:tplc="0416001B">
      <w:start w:val="1"/>
      <w:numFmt w:val="lowerRoman"/>
      <w:lvlText w:val="%9."/>
      <w:lvlJc w:val="right"/>
      <w:pPr>
        <w:ind w:left="6480" w:hanging="180"/>
      </w:pPr>
      <w:rPr>
        <w:rFonts w:ascii="Times New Roman" w:hAnsi="Times New Roman" w:cs="Times New Roman"/>
      </w:rPr>
    </w:lvl>
  </w:abstractNum>
  <w:abstractNum w:abstractNumId="24">
    <w:nsid w:val="4BAF45EA"/>
    <w:multiLevelType w:val="multilevel"/>
    <w:tmpl w:val="D65043A4"/>
    <w:lvl w:ilvl="0">
      <w:start w:val="1"/>
      <w:numFmt w:val="decimal"/>
      <w:lvlText w:val="%1"/>
      <w:lvlJc w:val="left"/>
      <w:pPr>
        <w:ind w:left="360" w:hanging="360"/>
      </w:pPr>
      <w:rPr>
        <w:rFonts w:ascii="Times New Roman" w:hAnsi="Times New Roman" w:cs="Times New Roman" w:hint="default"/>
      </w:rPr>
    </w:lvl>
    <w:lvl w:ilvl="1">
      <w:start w:val="1"/>
      <w:numFmt w:val="decimal"/>
      <w:lvlText w:val="%1.%2"/>
      <w:lvlJc w:val="left"/>
      <w:pPr>
        <w:ind w:left="360" w:hanging="360"/>
      </w:pPr>
      <w:rPr>
        <w:rFonts w:ascii="Times New Roman" w:hAnsi="Times New Roman" w:cs="Times New Roman" w:hint="default"/>
      </w:rPr>
    </w:lvl>
    <w:lvl w:ilvl="2">
      <w:start w:val="1"/>
      <w:numFmt w:val="decimal"/>
      <w:lvlText w:val="%1.%2.%3"/>
      <w:lvlJc w:val="left"/>
      <w:pPr>
        <w:ind w:left="720" w:hanging="720"/>
      </w:pPr>
      <w:rPr>
        <w:rFonts w:ascii="Times New Roman" w:hAnsi="Times New Roman" w:cs="Times New Roman" w:hint="default"/>
      </w:rPr>
    </w:lvl>
    <w:lvl w:ilvl="3">
      <w:start w:val="1"/>
      <w:numFmt w:val="decimal"/>
      <w:lvlText w:val="%1.%2.%3.%4"/>
      <w:lvlJc w:val="left"/>
      <w:pPr>
        <w:ind w:left="720" w:hanging="720"/>
      </w:pPr>
      <w:rPr>
        <w:rFonts w:ascii="Times New Roman" w:hAnsi="Times New Roman" w:cs="Times New Roman" w:hint="default"/>
      </w:rPr>
    </w:lvl>
    <w:lvl w:ilvl="4">
      <w:start w:val="1"/>
      <w:numFmt w:val="decimal"/>
      <w:lvlText w:val="%1.%2.%3.%4.%5"/>
      <w:lvlJc w:val="left"/>
      <w:pPr>
        <w:ind w:left="1080" w:hanging="1080"/>
      </w:pPr>
      <w:rPr>
        <w:rFonts w:ascii="Times New Roman" w:hAnsi="Times New Roman" w:cs="Times New Roman" w:hint="default"/>
      </w:rPr>
    </w:lvl>
    <w:lvl w:ilvl="5">
      <w:start w:val="1"/>
      <w:numFmt w:val="decimal"/>
      <w:lvlText w:val="%1.%2.%3.%4.%5.%6"/>
      <w:lvlJc w:val="left"/>
      <w:pPr>
        <w:ind w:left="1080" w:hanging="1080"/>
      </w:pPr>
      <w:rPr>
        <w:rFonts w:ascii="Times New Roman" w:hAnsi="Times New Roman" w:cs="Times New Roman" w:hint="default"/>
      </w:rPr>
    </w:lvl>
    <w:lvl w:ilvl="6">
      <w:start w:val="1"/>
      <w:numFmt w:val="decimal"/>
      <w:lvlText w:val="%1.%2.%3.%4.%5.%6.%7"/>
      <w:lvlJc w:val="left"/>
      <w:pPr>
        <w:ind w:left="1440" w:hanging="1440"/>
      </w:pPr>
      <w:rPr>
        <w:rFonts w:ascii="Times New Roman" w:hAnsi="Times New Roman" w:cs="Times New Roman" w:hint="default"/>
      </w:rPr>
    </w:lvl>
    <w:lvl w:ilvl="7">
      <w:start w:val="1"/>
      <w:numFmt w:val="decimal"/>
      <w:lvlText w:val="%1.%2.%3.%4.%5.%6.%7.%8"/>
      <w:lvlJc w:val="left"/>
      <w:pPr>
        <w:ind w:left="1440" w:hanging="1440"/>
      </w:pPr>
      <w:rPr>
        <w:rFonts w:ascii="Times New Roman" w:hAnsi="Times New Roman" w:cs="Times New Roman" w:hint="default"/>
      </w:rPr>
    </w:lvl>
    <w:lvl w:ilvl="8">
      <w:start w:val="1"/>
      <w:numFmt w:val="decimal"/>
      <w:lvlText w:val="%1.%2.%3.%4.%5.%6.%7.%8.%9"/>
      <w:lvlJc w:val="left"/>
      <w:pPr>
        <w:ind w:left="1800" w:hanging="1800"/>
      </w:pPr>
      <w:rPr>
        <w:rFonts w:ascii="Times New Roman" w:hAnsi="Times New Roman" w:cs="Times New Roman" w:hint="default"/>
      </w:rPr>
    </w:lvl>
  </w:abstractNum>
  <w:abstractNum w:abstractNumId="25">
    <w:nsid w:val="4C897B4E"/>
    <w:multiLevelType w:val="multilevel"/>
    <w:tmpl w:val="4860E13E"/>
    <w:lvl w:ilvl="0">
      <w:start w:val="6"/>
      <w:numFmt w:val="decimal"/>
      <w:lvlText w:val="%1."/>
      <w:lvlJc w:val="left"/>
      <w:pPr>
        <w:ind w:left="375" w:hanging="375"/>
      </w:pPr>
      <w:rPr>
        <w:rFonts w:ascii="Times New Roman" w:hAnsi="Times New Roman" w:cs="Times New Roman" w:hint="default"/>
      </w:rPr>
    </w:lvl>
    <w:lvl w:ilvl="1">
      <w:start w:val="1"/>
      <w:numFmt w:val="decimal"/>
      <w:lvlText w:val="%1.%2-"/>
      <w:lvlJc w:val="left"/>
      <w:pPr>
        <w:ind w:left="720" w:hanging="720"/>
      </w:pPr>
      <w:rPr>
        <w:rFonts w:ascii="Times New Roman" w:hAnsi="Times New Roman" w:cs="Times New Roman" w:hint="default"/>
      </w:rPr>
    </w:lvl>
    <w:lvl w:ilvl="2">
      <w:start w:val="1"/>
      <w:numFmt w:val="decimal"/>
      <w:lvlText w:val="%1.%2-%3."/>
      <w:lvlJc w:val="left"/>
      <w:pPr>
        <w:ind w:left="720" w:hanging="720"/>
      </w:pPr>
      <w:rPr>
        <w:rFonts w:ascii="Times New Roman" w:hAnsi="Times New Roman" w:cs="Times New Roman" w:hint="default"/>
      </w:rPr>
    </w:lvl>
    <w:lvl w:ilvl="3">
      <w:start w:val="1"/>
      <w:numFmt w:val="decimal"/>
      <w:lvlText w:val="%1.%2-%3.%4."/>
      <w:lvlJc w:val="left"/>
      <w:pPr>
        <w:ind w:left="1080" w:hanging="1080"/>
      </w:pPr>
      <w:rPr>
        <w:rFonts w:ascii="Times New Roman" w:hAnsi="Times New Roman" w:cs="Times New Roman" w:hint="default"/>
      </w:rPr>
    </w:lvl>
    <w:lvl w:ilvl="4">
      <w:start w:val="1"/>
      <w:numFmt w:val="decimal"/>
      <w:lvlText w:val="%1.%2-%3.%4.%5."/>
      <w:lvlJc w:val="left"/>
      <w:pPr>
        <w:ind w:left="1080" w:hanging="1080"/>
      </w:pPr>
      <w:rPr>
        <w:rFonts w:ascii="Times New Roman" w:hAnsi="Times New Roman" w:cs="Times New Roman" w:hint="default"/>
      </w:rPr>
    </w:lvl>
    <w:lvl w:ilvl="5">
      <w:start w:val="1"/>
      <w:numFmt w:val="decimal"/>
      <w:lvlText w:val="%1.%2-%3.%4.%5.%6."/>
      <w:lvlJc w:val="left"/>
      <w:pPr>
        <w:ind w:left="1440" w:hanging="1440"/>
      </w:pPr>
      <w:rPr>
        <w:rFonts w:ascii="Times New Roman" w:hAnsi="Times New Roman" w:cs="Times New Roman" w:hint="default"/>
      </w:rPr>
    </w:lvl>
    <w:lvl w:ilvl="6">
      <w:start w:val="1"/>
      <w:numFmt w:val="decimal"/>
      <w:lvlText w:val="%1.%2-%3.%4.%5.%6.%7."/>
      <w:lvlJc w:val="left"/>
      <w:pPr>
        <w:ind w:left="1440" w:hanging="1440"/>
      </w:pPr>
      <w:rPr>
        <w:rFonts w:ascii="Times New Roman" w:hAnsi="Times New Roman" w:cs="Times New Roman" w:hint="default"/>
      </w:rPr>
    </w:lvl>
    <w:lvl w:ilvl="7">
      <w:start w:val="1"/>
      <w:numFmt w:val="decimal"/>
      <w:lvlText w:val="%1.%2-%3.%4.%5.%6.%7.%8."/>
      <w:lvlJc w:val="left"/>
      <w:pPr>
        <w:ind w:left="1800" w:hanging="1800"/>
      </w:pPr>
      <w:rPr>
        <w:rFonts w:ascii="Times New Roman" w:hAnsi="Times New Roman" w:cs="Times New Roman" w:hint="default"/>
      </w:rPr>
    </w:lvl>
    <w:lvl w:ilvl="8">
      <w:start w:val="1"/>
      <w:numFmt w:val="decimal"/>
      <w:lvlText w:val="%1.%2-%3.%4.%5.%6.%7.%8.%9."/>
      <w:lvlJc w:val="left"/>
      <w:pPr>
        <w:ind w:left="1800" w:hanging="1800"/>
      </w:pPr>
      <w:rPr>
        <w:rFonts w:ascii="Times New Roman" w:hAnsi="Times New Roman" w:cs="Times New Roman" w:hint="default"/>
      </w:rPr>
    </w:lvl>
  </w:abstractNum>
  <w:abstractNum w:abstractNumId="26">
    <w:nsid w:val="58533E4F"/>
    <w:multiLevelType w:val="hybridMultilevel"/>
    <w:tmpl w:val="BDDC3E94"/>
    <w:lvl w:ilvl="0" w:tplc="814E1B68">
      <w:start w:val="1"/>
      <w:numFmt w:val="decimal"/>
      <w:lvlText w:val="%1"/>
      <w:lvlJc w:val="left"/>
      <w:pPr>
        <w:ind w:left="720" w:hanging="360"/>
      </w:pPr>
      <w:rPr>
        <w:rFonts w:ascii="Times New Roman" w:hAnsi="Times New Roman" w:cs="Times New Roman" w:hint="default"/>
      </w:rPr>
    </w:lvl>
    <w:lvl w:ilvl="1" w:tplc="04160019">
      <w:start w:val="1"/>
      <w:numFmt w:val="lowerLetter"/>
      <w:lvlText w:val="%2."/>
      <w:lvlJc w:val="left"/>
      <w:pPr>
        <w:ind w:left="1440" w:hanging="360"/>
      </w:pPr>
      <w:rPr>
        <w:rFonts w:ascii="Times New Roman" w:hAnsi="Times New Roman" w:cs="Times New Roman"/>
      </w:rPr>
    </w:lvl>
    <w:lvl w:ilvl="2" w:tplc="0416001B">
      <w:start w:val="1"/>
      <w:numFmt w:val="lowerRoman"/>
      <w:lvlText w:val="%3."/>
      <w:lvlJc w:val="right"/>
      <w:pPr>
        <w:ind w:left="2160" w:hanging="180"/>
      </w:pPr>
      <w:rPr>
        <w:rFonts w:ascii="Times New Roman" w:hAnsi="Times New Roman" w:cs="Times New Roman"/>
      </w:rPr>
    </w:lvl>
    <w:lvl w:ilvl="3" w:tplc="0416000F">
      <w:start w:val="1"/>
      <w:numFmt w:val="decimal"/>
      <w:lvlText w:val="%4."/>
      <w:lvlJc w:val="left"/>
      <w:pPr>
        <w:ind w:left="2880" w:hanging="360"/>
      </w:pPr>
      <w:rPr>
        <w:rFonts w:ascii="Times New Roman" w:hAnsi="Times New Roman" w:cs="Times New Roman"/>
      </w:rPr>
    </w:lvl>
    <w:lvl w:ilvl="4" w:tplc="04160019">
      <w:start w:val="1"/>
      <w:numFmt w:val="lowerLetter"/>
      <w:lvlText w:val="%5."/>
      <w:lvlJc w:val="left"/>
      <w:pPr>
        <w:ind w:left="3600" w:hanging="360"/>
      </w:pPr>
      <w:rPr>
        <w:rFonts w:ascii="Times New Roman" w:hAnsi="Times New Roman" w:cs="Times New Roman"/>
      </w:rPr>
    </w:lvl>
    <w:lvl w:ilvl="5" w:tplc="0416001B">
      <w:start w:val="1"/>
      <w:numFmt w:val="lowerRoman"/>
      <w:lvlText w:val="%6."/>
      <w:lvlJc w:val="right"/>
      <w:pPr>
        <w:ind w:left="4320" w:hanging="180"/>
      </w:pPr>
      <w:rPr>
        <w:rFonts w:ascii="Times New Roman" w:hAnsi="Times New Roman" w:cs="Times New Roman"/>
      </w:rPr>
    </w:lvl>
    <w:lvl w:ilvl="6" w:tplc="0416000F">
      <w:start w:val="1"/>
      <w:numFmt w:val="decimal"/>
      <w:lvlText w:val="%7."/>
      <w:lvlJc w:val="left"/>
      <w:pPr>
        <w:ind w:left="5040" w:hanging="360"/>
      </w:pPr>
      <w:rPr>
        <w:rFonts w:ascii="Times New Roman" w:hAnsi="Times New Roman" w:cs="Times New Roman"/>
      </w:rPr>
    </w:lvl>
    <w:lvl w:ilvl="7" w:tplc="04160019">
      <w:start w:val="1"/>
      <w:numFmt w:val="lowerLetter"/>
      <w:lvlText w:val="%8."/>
      <w:lvlJc w:val="left"/>
      <w:pPr>
        <w:ind w:left="5760" w:hanging="360"/>
      </w:pPr>
      <w:rPr>
        <w:rFonts w:ascii="Times New Roman" w:hAnsi="Times New Roman" w:cs="Times New Roman"/>
      </w:rPr>
    </w:lvl>
    <w:lvl w:ilvl="8" w:tplc="0416001B">
      <w:start w:val="1"/>
      <w:numFmt w:val="lowerRoman"/>
      <w:lvlText w:val="%9."/>
      <w:lvlJc w:val="right"/>
      <w:pPr>
        <w:ind w:left="6480" w:hanging="180"/>
      </w:pPr>
      <w:rPr>
        <w:rFonts w:ascii="Times New Roman" w:hAnsi="Times New Roman" w:cs="Times New Roman"/>
      </w:rPr>
    </w:lvl>
  </w:abstractNum>
  <w:abstractNum w:abstractNumId="27">
    <w:nsid w:val="5D97287E"/>
    <w:multiLevelType w:val="multilevel"/>
    <w:tmpl w:val="3CCA78F8"/>
    <w:lvl w:ilvl="0">
      <w:start w:val="6"/>
      <w:numFmt w:val="decimal"/>
      <w:lvlText w:val="%1."/>
      <w:lvlJc w:val="left"/>
      <w:pPr>
        <w:ind w:left="375" w:hanging="375"/>
      </w:pPr>
      <w:rPr>
        <w:rFonts w:ascii="Times New Roman" w:hAnsi="Times New Roman" w:cs="Times New Roman" w:hint="default"/>
      </w:rPr>
    </w:lvl>
    <w:lvl w:ilvl="1">
      <w:start w:val="1"/>
      <w:numFmt w:val="decimal"/>
      <w:lvlText w:val="%1.%2-"/>
      <w:lvlJc w:val="left"/>
      <w:pPr>
        <w:ind w:left="720" w:hanging="720"/>
      </w:pPr>
      <w:rPr>
        <w:rFonts w:ascii="Times New Roman" w:hAnsi="Times New Roman" w:cs="Times New Roman" w:hint="default"/>
      </w:rPr>
    </w:lvl>
    <w:lvl w:ilvl="2">
      <w:start w:val="1"/>
      <w:numFmt w:val="decimal"/>
      <w:lvlText w:val="%1.%2-%3."/>
      <w:lvlJc w:val="left"/>
      <w:pPr>
        <w:ind w:left="720" w:hanging="720"/>
      </w:pPr>
      <w:rPr>
        <w:rFonts w:ascii="Times New Roman" w:hAnsi="Times New Roman" w:cs="Times New Roman" w:hint="default"/>
      </w:rPr>
    </w:lvl>
    <w:lvl w:ilvl="3">
      <w:start w:val="1"/>
      <w:numFmt w:val="decimal"/>
      <w:lvlText w:val="%1.%2-%3.%4."/>
      <w:lvlJc w:val="left"/>
      <w:pPr>
        <w:ind w:left="1080" w:hanging="1080"/>
      </w:pPr>
      <w:rPr>
        <w:rFonts w:ascii="Times New Roman" w:hAnsi="Times New Roman" w:cs="Times New Roman" w:hint="default"/>
      </w:rPr>
    </w:lvl>
    <w:lvl w:ilvl="4">
      <w:start w:val="1"/>
      <w:numFmt w:val="decimal"/>
      <w:lvlText w:val="%1.%2-%3.%4.%5."/>
      <w:lvlJc w:val="left"/>
      <w:pPr>
        <w:ind w:left="1080" w:hanging="1080"/>
      </w:pPr>
      <w:rPr>
        <w:rFonts w:ascii="Times New Roman" w:hAnsi="Times New Roman" w:cs="Times New Roman" w:hint="default"/>
      </w:rPr>
    </w:lvl>
    <w:lvl w:ilvl="5">
      <w:start w:val="1"/>
      <w:numFmt w:val="decimal"/>
      <w:lvlText w:val="%1.%2-%3.%4.%5.%6."/>
      <w:lvlJc w:val="left"/>
      <w:pPr>
        <w:ind w:left="1440" w:hanging="1440"/>
      </w:pPr>
      <w:rPr>
        <w:rFonts w:ascii="Times New Roman" w:hAnsi="Times New Roman" w:cs="Times New Roman" w:hint="default"/>
      </w:rPr>
    </w:lvl>
    <w:lvl w:ilvl="6">
      <w:start w:val="1"/>
      <w:numFmt w:val="decimal"/>
      <w:lvlText w:val="%1.%2-%3.%4.%5.%6.%7."/>
      <w:lvlJc w:val="left"/>
      <w:pPr>
        <w:ind w:left="1440" w:hanging="1440"/>
      </w:pPr>
      <w:rPr>
        <w:rFonts w:ascii="Times New Roman" w:hAnsi="Times New Roman" w:cs="Times New Roman" w:hint="default"/>
      </w:rPr>
    </w:lvl>
    <w:lvl w:ilvl="7">
      <w:start w:val="1"/>
      <w:numFmt w:val="decimal"/>
      <w:lvlText w:val="%1.%2-%3.%4.%5.%6.%7.%8."/>
      <w:lvlJc w:val="left"/>
      <w:pPr>
        <w:ind w:left="1800" w:hanging="1800"/>
      </w:pPr>
      <w:rPr>
        <w:rFonts w:ascii="Times New Roman" w:hAnsi="Times New Roman" w:cs="Times New Roman" w:hint="default"/>
      </w:rPr>
    </w:lvl>
    <w:lvl w:ilvl="8">
      <w:start w:val="1"/>
      <w:numFmt w:val="decimal"/>
      <w:lvlText w:val="%1.%2-%3.%4.%5.%6.%7.%8.%9."/>
      <w:lvlJc w:val="left"/>
      <w:pPr>
        <w:ind w:left="1800" w:hanging="1800"/>
      </w:pPr>
      <w:rPr>
        <w:rFonts w:ascii="Times New Roman" w:hAnsi="Times New Roman" w:cs="Times New Roman" w:hint="default"/>
      </w:rPr>
    </w:lvl>
  </w:abstractNum>
  <w:abstractNum w:abstractNumId="28">
    <w:nsid w:val="64AB351E"/>
    <w:multiLevelType w:val="hybridMultilevel"/>
    <w:tmpl w:val="35882DC2"/>
    <w:lvl w:ilvl="0" w:tplc="0416000F">
      <w:start w:val="1"/>
      <w:numFmt w:val="decimal"/>
      <w:lvlText w:val="%1."/>
      <w:lvlJc w:val="left"/>
      <w:pPr>
        <w:ind w:left="720" w:hanging="360"/>
      </w:pPr>
      <w:rPr>
        <w:rFonts w:ascii="Times New Roman" w:hAnsi="Times New Roman" w:cs="Times New Roman" w:hint="default"/>
      </w:rPr>
    </w:lvl>
    <w:lvl w:ilvl="1" w:tplc="04160019">
      <w:start w:val="1"/>
      <w:numFmt w:val="lowerLetter"/>
      <w:lvlText w:val="%2."/>
      <w:lvlJc w:val="left"/>
      <w:pPr>
        <w:ind w:left="1440" w:hanging="360"/>
      </w:pPr>
      <w:rPr>
        <w:rFonts w:ascii="Times New Roman" w:hAnsi="Times New Roman" w:cs="Times New Roman"/>
      </w:rPr>
    </w:lvl>
    <w:lvl w:ilvl="2" w:tplc="0416001B">
      <w:start w:val="1"/>
      <w:numFmt w:val="lowerRoman"/>
      <w:lvlText w:val="%3."/>
      <w:lvlJc w:val="right"/>
      <w:pPr>
        <w:ind w:left="2160" w:hanging="180"/>
      </w:pPr>
      <w:rPr>
        <w:rFonts w:ascii="Times New Roman" w:hAnsi="Times New Roman" w:cs="Times New Roman"/>
      </w:rPr>
    </w:lvl>
    <w:lvl w:ilvl="3" w:tplc="0416000F">
      <w:start w:val="1"/>
      <w:numFmt w:val="decimal"/>
      <w:lvlText w:val="%4."/>
      <w:lvlJc w:val="left"/>
      <w:pPr>
        <w:ind w:left="2880" w:hanging="360"/>
      </w:pPr>
      <w:rPr>
        <w:rFonts w:ascii="Times New Roman" w:hAnsi="Times New Roman" w:cs="Times New Roman"/>
      </w:rPr>
    </w:lvl>
    <w:lvl w:ilvl="4" w:tplc="04160019">
      <w:start w:val="1"/>
      <w:numFmt w:val="lowerLetter"/>
      <w:lvlText w:val="%5."/>
      <w:lvlJc w:val="left"/>
      <w:pPr>
        <w:ind w:left="3600" w:hanging="360"/>
      </w:pPr>
      <w:rPr>
        <w:rFonts w:ascii="Times New Roman" w:hAnsi="Times New Roman" w:cs="Times New Roman"/>
      </w:rPr>
    </w:lvl>
    <w:lvl w:ilvl="5" w:tplc="0416001B">
      <w:start w:val="1"/>
      <w:numFmt w:val="lowerRoman"/>
      <w:lvlText w:val="%6."/>
      <w:lvlJc w:val="right"/>
      <w:pPr>
        <w:ind w:left="4320" w:hanging="180"/>
      </w:pPr>
      <w:rPr>
        <w:rFonts w:ascii="Times New Roman" w:hAnsi="Times New Roman" w:cs="Times New Roman"/>
      </w:rPr>
    </w:lvl>
    <w:lvl w:ilvl="6" w:tplc="0416000F">
      <w:start w:val="1"/>
      <w:numFmt w:val="decimal"/>
      <w:lvlText w:val="%7."/>
      <w:lvlJc w:val="left"/>
      <w:pPr>
        <w:ind w:left="5040" w:hanging="360"/>
      </w:pPr>
      <w:rPr>
        <w:rFonts w:ascii="Times New Roman" w:hAnsi="Times New Roman" w:cs="Times New Roman"/>
      </w:rPr>
    </w:lvl>
    <w:lvl w:ilvl="7" w:tplc="04160019">
      <w:start w:val="1"/>
      <w:numFmt w:val="lowerLetter"/>
      <w:lvlText w:val="%8."/>
      <w:lvlJc w:val="left"/>
      <w:pPr>
        <w:ind w:left="5760" w:hanging="360"/>
      </w:pPr>
      <w:rPr>
        <w:rFonts w:ascii="Times New Roman" w:hAnsi="Times New Roman" w:cs="Times New Roman"/>
      </w:rPr>
    </w:lvl>
    <w:lvl w:ilvl="8" w:tplc="0416001B">
      <w:start w:val="1"/>
      <w:numFmt w:val="lowerRoman"/>
      <w:lvlText w:val="%9."/>
      <w:lvlJc w:val="right"/>
      <w:pPr>
        <w:ind w:left="6480" w:hanging="180"/>
      </w:pPr>
      <w:rPr>
        <w:rFonts w:ascii="Times New Roman" w:hAnsi="Times New Roman" w:cs="Times New Roman"/>
      </w:rPr>
    </w:lvl>
  </w:abstractNum>
  <w:abstractNum w:abstractNumId="29">
    <w:nsid w:val="66CB3BFE"/>
    <w:multiLevelType w:val="hybridMultilevel"/>
    <w:tmpl w:val="A704BF80"/>
    <w:lvl w:ilvl="0" w:tplc="04160005">
      <w:start w:val="1"/>
      <w:numFmt w:val="bullet"/>
      <w:lvlText w:val=""/>
      <w:lvlJc w:val="left"/>
      <w:pPr>
        <w:ind w:left="720" w:hanging="360"/>
      </w:pPr>
      <w:rPr>
        <w:rFonts w:ascii="Wingdings" w:hAnsi="Wingdings" w:cs="Wingdings"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cs="Wingdings" w:hint="default"/>
      </w:rPr>
    </w:lvl>
    <w:lvl w:ilvl="3" w:tplc="04160001">
      <w:start w:val="1"/>
      <w:numFmt w:val="bullet"/>
      <w:lvlText w:val=""/>
      <w:lvlJc w:val="left"/>
      <w:pPr>
        <w:ind w:left="2880" w:hanging="360"/>
      </w:pPr>
      <w:rPr>
        <w:rFonts w:ascii="Symbol" w:hAnsi="Symbol" w:cs="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cs="Wingdings" w:hint="default"/>
      </w:rPr>
    </w:lvl>
    <w:lvl w:ilvl="6" w:tplc="04160001">
      <w:start w:val="1"/>
      <w:numFmt w:val="bullet"/>
      <w:lvlText w:val=""/>
      <w:lvlJc w:val="left"/>
      <w:pPr>
        <w:ind w:left="5040" w:hanging="360"/>
      </w:pPr>
      <w:rPr>
        <w:rFonts w:ascii="Symbol" w:hAnsi="Symbol" w:cs="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cs="Wingdings" w:hint="default"/>
      </w:rPr>
    </w:lvl>
  </w:abstractNum>
  <w:abstractNum w:abstractNumId="30">
    <w:nsid w:val="675C7F6F"/>
    <w:multiLevelType w:val="hybridMultilevel"/>
    <w:tmpl w:val="9D4CD856"/>
    <w:lvl w:ilvl="0" w:tplc="58AAFD28">
      <w:start w:val="1"/>
      <w:numFmt w:val="decimal"/>
      <w:lvlText w:val="%1"/>
      <w:lvlJc w:val="left"/>
      <w:pPr>
        <w:ind w:left="720" w:hanging="360"/>
      </w:pPr>
      <w:rPr>
        <w:rFonts w:ascii="Times New Roman" w:hAnsi="Times New Roman" w:cs="Times New Roman" w:hint="default"/>
      </w:rPr>
    </w:lvl>
    <w:lvl w:ilvl="1" w:tplc="04160019">
      <w:start w:val="1"/>
      <w:numFmt w:val="lowerLetter"/>
      <w:lvlText w:val="%2."/>
      <w:lvlJc w:val="left"/>
      <w:pPr>
        <w:ind w:left="1440" w:hanging="360"/>
      </w:pPr>
      <w:rPr>
        <w:rFonts w:ascii="Times New Roman" w:hAnsi="Times New Roman" w:cs="Times New Roman"/>
      </w:rPr>
    </w:lvl>
    <w:lvl w:ilvl="2" w:tplc="0416001B">
      <w:start w:val="1"/>
      <w:numFmt w:val="lowerRoman"/>
      <w:lvlText w:val="%3."/>
      <w:lvlJc w:val="right"/>
      <w:pPr>
        <w:ind w:left="2160" w:hanging="180"/>
      </w:pPr>
      <w:rPr>
        <w:rFonts w:ascii="Times New Roman" w:hAnsi="Times New Roman" w:cs="Times New Roman"/>
      </w:rPr>
    </w:lvl>
    <w:lvl w:ilvl="3" w:tplc="0416000F">
      <w:start w:val="1"/>
      <w:numFmt w:val="decimal"/>
      <w:lvlText w:val="%4."/>
      <w:lvlJc w:val="left"/>
      <w:pPr>
        <w:ind w:left="2880" w:hanging="360"/>
      </w:pPr>
      <w:rPr>
        <w:rFonts w:ascii="Times New Roman" w:hAnsi="Times New Roman" w:cs="Times New Roman"/>
      </w:rPr>
    </w:lvl>
    <w:lvl w:ilvl="4" w:tplc="04160019">
      <w:start w:val="1"/>
      <w:numFmt w:val="lowerLetter"/>
      <w:lvlText w:val="%5."/>
      <w:lvlJc w:val="left"/>
      <w:pPr>
        <w:ind w:left="3600" w:hanging="360"/>
      </w:pPr>
      <w:rPr>
        <w:rFonts w:ascii="Times New Roman" w:hAnsi="Times New Roman" w:cs="Times New Roman"/>
      </w:rPr>
    </w:lvl>
    <w:lvl w:ilvl="5" w:tplc="0416001B">
      <w:start w:val="1"/>
      <w:numFmt w:val="lowerRoman"/>
      <w:lvlText w:val="%6."/>
      <w:lvlJc w:val="right"/>
      <w:pPr>
        <w:ind w:left="4320" w:hanging="180"/>
      </w:pPr>
      <w:rPr>
        <w:rFonts w:ascii="Times New Roman" w:hAnsi="Times New Roman" w:cs="Times New Roman"/>
      </w:rPr>
    </w:lvl>
    <w:lvl w:ilvl="6" w:tplc="0416000F">
      <w:start w:val="1"/>
      <w:numFmt w:val="decimal"/>
      <w:lvlText w:val="%7."/>
      <w:lvlJc w:val="left"/>
      <w:pPr>
        <w:ind w:left="5040" w:hanging="360"/>
      </w:pPr>
      <w:rPr>
        <w:rFonts w:ascii="Times New Roman" w:hAnsi="Times New Roman" w:cs="Times New Roman"/>
      </w:rPr>
    </w:lvl>
    <w:lvl w:ilvl="7" w:tplc="04160019">
      <w:start w:val="1"/>
      <w:numFmt w:val="lowerLetter"/>
      <w:lvlText w:val="%8."/>
      <w:lvlJc w:val="left"/>
      <w:pPr>
        <w:ind w:left="5760" w:hanging="360"/>
      </w:pPr>
      <w:rPr>
        <w:rFonts w:ascii="Times New Roman" w:hAnsi="Times New Roman" w:cs="Times New Roman"/>
      </w:rPr>
    </w:lvl>
    <w:lvl w:ilvl="8" w:tplc="0416001B">
      <w:start w:val="1"/>
      <w:numFmt w:val="lowerRoman"/>
      <w:lvlText w:val="%9."/>
      <w:lvlJc w:val="right"/>
      <w:pPr>
        <w:ind w:left="6480" w:hanging="180"/>
      </w:pPr>
      <w:rPr>
        <w:rFonts w:ascii="Times New Roman" w:hAnsi="Times New Roman" w:cs="Times New Roman"/>
      </w:rPr>
    </w:lvl>
  </w:abstractNum>
  <w:abstractNum w:abstractNumId="31">
    <w:nsid w:val="6F555045"/>
    <w:multiLevelType w:val="multilevel"/>
    <w:tmpl w:val="57FE164A"/>
    <w:lvl w:ilvl="0">
      <w:start w:val="1"/>
      <w:numFmt w:val="decimal"/>
      <w:lvlText w:val="%1."/>
      <w:lvlJc w:val="left"/>
      <w:pPr>
        <w:ind w:left="420" w:hanging="420"/>
      </w:pPr>
      <w:rPr>
        <w:rFonts w:ascii="Times New Roman" w:hAnsi="Times New Roman" w:cs="Times New Roman" w:hint="default"/>
      </w:rPr>
    </w:lvl>
    <w:lvl w:ilvl="1">
      <w:start w:val="1"/>
      <w:numFmt w:val="decimal"/>
      <w:lvlText w:val="%1.%2-"/>
      <w:lvlJc w:val="left"/>
      <w:pPr>
        <w:ind w:left="1004" w:hanging="720"/>
      </w:pPr>
      <w:rPr>
        <w:rFonts w:ascii="Times New Roman" w:hAnsi="Times New Roman" w:cs="Times New Roman" w:hint="default"/>
      </w:rPr>
    </w:lvl>
    <w:lvl w:ilvl="2">
      <w:start w:val="1"/>
      <w:numFmt w:val="decimal"/>
      <w:lvlText w:val="%1.%2-%3."/>
      <w:lvlJc w:val="left"/>
      <w:pPr>
        <w:ind w:left="720" w:hanging="720"/>
      </w:pPr>
      <w:rPr>
        <w:rFonts w:ascii="Times New Roman" w:hAnsi="Times New Roman" w:cs="Times New Roman" w:hint="default"/>
      </w:rPr>
    </w:lvl>
    <w:lvl w:ilvl="3">
      <w:start w:val="1"/>
      <w:numFmt w:val="decimal"/>
      <w:lvlText w:val="%1.%2-%3.%4."/>
      <w:lvlJc w:val="left"/>
      <w:pPr>
        <w:ind w:left="1080" w:hanging="1080"/>
      </w:pPr>
      <w:rPr>
        <w:rFonts w:ascii="Times New Roman" w:hAnsi="Times New Roman" w:cs="Times New Roman" w:hint="default"/>
      </w:rPr>
    </w:lvl>
    <w:lvl w:ilvl="4">
      <w:start w:val="1"/>
      <w:numFmt w:val="decimal"/>
      <w:lvlText w:val="%1.%2-%3.%4.%5."/>
      <w:lvlJc w:val="left"/>
      <w:pPr>
        <w:ind w:left="1080" w:hanging="1080"/>
      </w:pPr>
      <w:rPr>
        <w:rFonts w:ascii="Times New Roman" w:hAnsi="Times New Roman" w:cs="Times New Roman" w:hint="default"/>
      </w:rPr>
    </w:lvl>
    <w:lvl w:ilvl="5">
      <w:start w:val="1"/>
      <w:numFmt w:val="decimal"/>
      <w:lvlText w:val="%1.%2-%3.%4.%5.%6."/>
      <w:lvlJc w:val="left"/>
      <w:pPr>
        <w:ind w:left="1440" w:hanging="1440"/>
      </w:pPr>
      <w:rPr>
        <w:rFonts w:ascii="Times New Roman" w:hAnsi="Times New Roman" w:cs="Times New Roman" w:hint="default"/>
      </w:rPr>
    </w:lvl>
    <w:lvl w:ilvl="6">
      <w:start w:val="1"/>
      <w:numFmt w:val="decimal"/>
      <w:lvlText w:val="%1.%2-%3.%4.%5.%6.%7."/>
      <w:lvlJc w:val="left"/>
      <w:pPr>
        <w:ind w:left="1440" w:hanging="1440"/>
      </w:pPr>
      <w:rPr>
        <w:rFonts w:ascii="Times New Roman" w:hAnsi="Times New Roman" w:cs="Times New Roman" w:hint="default"/>
      </w:rPr>
    </w:lvl>
    <w:lvl w:ilvl="7">
      <w:start w:val="1"/>
      <w:numFmt w:val="decimal"/>
      <w:lvlText w:val="%1.%2-%3.%4.%5.%6.%7.%8."/>
      <w:lvlJc w:val="left"/>
      <w:pPr>
        <w:ind w:left="1800" w:hanging="1800"/>
      </w:pPr>
      <w:rPr>
        <w:rFonts w:ascii="Times New Roman" w:hAnsi="Times New Roman" w:cs="Times New Roman" w:hint="default"/>
      </w:rPr>
    </w:lvl>
    <w:lvl w:ilvl="8">
      <w:start w:val="1"/>
      <w:numFmt w:val="decimal"/>
      <w:lvlText w:val="%1.%2-%3.%4.%5.%6.%7.%8.%9."/>
      <w:lvlJc w:val="left"/>
      <w:pPr>
        <w:ind w:left="1800" w:hanging="1800"/>
      </w:pPr>
      <w:rPr>
        <w:rFonts w:ascii="Times New Roman" w:hAnsi="Times New Roman" w:cs="Times New Roman" w:hint="default"/>
      </w:rPr>
    </w:lvl>
  </w:abstractNum>
  <w:abstractNum w:abstractNumId="32">
    <w:nsid w:val="75EB0910"/>
    <w:multiLevelType w:val="hybridMultilevel"/>
    <w:tmpl w:val="AEFEC56A"/>
    <w:lvl w:ilvl="0" w:tplc="6FCEB4FE">
      <w:numFmt w:val="bullet"/>
      <w:lvlText w:val=""/>
      <w:lvlJc w:val="left"/>
      <w:rPr>
        <w:rFonts w:ascii="Symbol" w:hAnsi="Symbol" w:cs="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cs="Wingdings" w:hint="default"/>
      </w:rPr>
    </w:lvl>
    <w:lvl w:ilvl="3" w:tplc="04160001">
      <w:start w:val="1"/>
      <w:numFmt w:val="bullet"/>
      <w:lvlText w:val=""/>
      <w:lvlJc w:val="left"/>
      <w:pPr>
        <w:ind w:left="2880" w:hanging="360"/>
      </w:pPr>
      <w:rPr>
        <w:rFonts w:ascii="Symbol" w:hAnsi="Symbol" w:cs="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cs="Wingdings" w:hint="default"/>
      </w:rPr>
    </w:lvl>
    <w:lvl w:ilvl="6" w:tplc="04160001">
      <w:start w:val="1"/>
      <w:numFmt w:val="bullet"/>
      <w:lvlText w:val=""/>
      <w:lvlJc w:val="left"/>
      <w:pPr>
        <w:ind w:left="5040" w:hanging="360"/>
      </w:pPr>
      <w:rPr>
        <w:rFonts w:ascii="Symbol" w:hAnsi="Symbol" w:cs="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cs="Wingdings"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3"/>
  </w:num>
  <w:num w:numId="11">
    <w:abstractNumId w:val="28"/>
  </w:num>
  <w:num w:numId="12">
    <w:abstractNumId w:val="30"/>
  </w:num>
  <w:num w:numId="13">
    <w:abstractNumId w:val="0"/>
    <w:lvlOverride w:ilvl="0">
      <w:lvl w:ilvl="0">
        <w:numFmt w:val="bullet"/>
        <w:lvlText w:val=""/>
        <w:legacy w:legacy="1" w:legacySpace="0" w:legacyIndent="0"/>
        <w:lvlJc w:val="left"/>
        <w:rPr>
          <w:rFonts w:ascii="Symbol" w:hAnsi="Symbol" w:cs="Symbol" w:hint="default"/>
        </w:rPr>
      </w:lvl>
    </w:lvlOverride>
  </w:num>
  <w:num w:numId="14">
    <w:abstractNumId w:val="21"/>
  </w:num>
  <w:num w:numId="15">
    <w:abstractNumId w:val="31"/>
  </w:num>
  <w:num w:numId="16">
    <w:abstractNumId w:val="32"/>
  </w:num>
  <w:num w:numId="17">
    <w:abstractNumId w:val="14"/>
  </w:num>
  <w:num w:numId="18">
    <w:abstractNumId w:val="19"/>
  </w:num>
  <w:num w:numId="19">
    <w:abstractNumId w:val="15"/>
  </w:num>
  <w:num w:numId="20">
    <w:abstractNumId w:val="23"/>
  </w:num>
  <w:num w:numId="21">
    <w:abstractNumId w:val="18"/>
  </w:num>
  <w:num w:numId="22">
    <w:abstractNumId w:val="29"/>
  </w:num>
  <w:num w:numId="23">
    <w:abstractNumId w:val="20"/>
  </w:num>
  <w:num w:numId="24">
    <w:abstractNumId w:val="25"/>
  </w:num>
  <w:num w:numId="25">
    <w:abstractNumId w:val="27"/>
  </w:num>
  <w:num w:numId="26">
    <w:abstractNumId w:val="16"/>
  </w:num>
  <w:num w:numId="27">
    <w:abstractNumId w:val="22"/>
  </w:num>
  <w:num w:numId="28">
    <w:abstractNumId w:val="24"/>
  </w:num>
  <w:num w:numId="29">
    <w:abstractNumId w:val="10"/>
  </w:num>
  <w:num w:numId="30">
    <w:abstractNumId w:val="26"/>
  </w:num>
  <w:num w:numId="31">
    <w:abstractNumId w:val="17"/>
  </w:num>
  <w:num w:numId="32">
    <w:abstractNumId w:val="12"/>
  </w:num>
  <w:num w:numId="3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doNotTrackMoves/>
  <w:defaultTabStop w:val="709"/>
  <w:hyphenationZone w:val="425"/>
  <w:doNotHyphenateCaps/>
  <w:drawingGridHorizontalSpacing w:val="100"/>
  <w:drawingGridVerticalSpacing w:val="0"/>
  <w:displayHorizontalDrawingGridEvery w:val="0"/>
  <w:displayVerticalDrawingGridEvery w:val="0"/>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5D11F7"/>
    <w:rsid w:val="00003F1E"/>
    <w:rsid w:val="00090515"/>
    <w:rsid w:val="00146A4E"/>
    <w:rsid w:val="00152C81"/>
    <w:rsid w:val="00183343"/>
    <w:rsid w:val="00213D1B"/>
    <w:rsid w:val="002A0A2B"/>
    <w:rsid w:val="002D68B3"/>
    <w:rsid w:val="002F3FD3"/>
    <w:rsid w:val="00302FBE"/>
    <w:rsid w:val="00334A91"/>
    <w:rsid w:val="003433F4"/>
    <w:rsid w:val="004408FB"/>
    <w:rsid w:val="004E066F"/>
    <w:rsid w:val="005200D1"/>
    <w:rsid w:val="005D11F7"/>
    <w:rsid w:val="006E05A8"/>
    <w:rsid w:val="0073147B"/>
    <w:rsid w:val="00861B52"/>
    <w:rsid w:val="009725ED"/>
    <w:rsid w:val="009B3889"/>
    <w:rsid w:val="00B07B05"/>
    <w:rsid w:val="00B1070E"/>
    <w:rsid w:val="00B11F9B"/>
    <w:rsid w:val="00B37AF4"/>
    <w:rsid w:val="00B667C3"/>
    <w:rsid w:val="00B84835"/>
    <w:rsid w:val="00BA5F2B"/>
    <w:rsid w:val="00BD183C"/>
    <w:rsid w:val="00C77A02"/>
    <w:rsid w:val="00C85041"/>
    <w:rsid w:val="00CA246D"/>
    <w:rsid w:val="00DF2E42"/>
    <w:rsid w:val="00EB244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7FEE9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semiHidden="0" w:qFormat="1"/>
    <w:lsdException w:name="heading 3" w:semiHidden="0" w:qFormat="1"/>
    <w:lsdException w:name="heading 4" w:semiHidden="0" w:qFormat="1"/>
    <w:lsdException w:name="heading 5" w:semiHidden="0" w:qFormat="1"/>
    <w:lsdException w:name="heading 6" w:semiHidden="0" w:qFormat="1"/>
    <w:lsdException w:name="heading 7" w:semiHidden="0" w:qFormat="1"/>
    <w:lsdException w:name="heading 8" w:semiHidden="0" w:qFormat="1"/>
    <w:lsdException w:name="heading 9" w:semiHidden="0" w:qFormat="1"/>
    <w:lsdException w:name="toc 1" w:uiPriority="39"/>
    <w:lsdException w:name="caption" w:semiHidden="0" w:qFormat="1"/>
    <w:lsdException w:name="List" w:unhideWhenUsed="0"/>
    <w:lsdException w:name="Title" w:semiHidden="0" w:unhideWhenUsed="0" w:qFormat="1"/>
    <w:lsdException w:name="Subtitle" w:semiHidden="0" w:unhideWhenUsed="0" w:qFormat="1"/>
    <w:lsdException w:name="Strong" w:semiHidden="0" w:uiPriority="22" w:unhideWhenUsed="0" w:qFormat="1"/>
    <w:lsdException w:name="Emphasis" w:semiHidden="0" w:uiPriority="20" w:unhideWhenUsed="0" w:qFormat="1"/>
    <w:lsdException w:name="Balloon Text" w:unhideWhenUsed="0"/>
    <w:lsdException w:name="Table Grid" w:semiHidden="0" w:uiPriority="59" w:unhideWhenUsed="0"/>
    <w:lsdException w:name="Placeholder Text"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nhideWhenUsed="0" w:qFormat="1"/>
  </w:latentStyles>
  <w:style w:type="paragraph" w:default="1" w:styleId="Normal">
    <w:name w:val="Normal"/>
    <w:qFormat/>
    <w:pPr>
      <w:suppressAutoHyphens/>
    </w:pPr>
    <w:rPr>
      <w:rFonts w:ascii="Times New Roman" w:eastAsia="MS ??" w:hAnsi="Times New Roman"/>
      <w:lang w:eastAsia="ar-SA"/>
    </w:rPr>
  </w:style>
  <w:style w:type="paragraph" w:styleId="Ttulo1">
    <w:name w:val="heading 1"/>
    <w:basedOn w:val="Normal"/>
    <w:next w:val="Normal"/>
    <w:link w:val="Ttulo1Char"/>
    <w:uiPriority w:val="99"/>
    <w:qFormat/>
    <w:pPr>
      <w:keepNext/>
      <w:numPr>
        <w:numId w:val="1"/>
      </w:numPr>
      <w:spacing w:before="240" w:after="60"/>
      <w:outlineLvl w:val="0"/>
    </w:pPr>
    <w:rPr>
      <w:b/>
      <w:bCs/>
      <w:caps/>
      <w:kern w:val="32"/>
      <w:sz w:val="24"/>
      <w:szCs w:val="24"/>
    </w:rPr>
  </w:style>
  <w:style w:type="paragraph" w:styleId="Ttulo2">
    <w:name w:val="heading 2"/>
    <w:basedOn w:val="Normal"/>
    <w:next w:val="Normal"/>
    <w:link w:val="Ttulo2Char"/>
    <w:uiPriority w:val="99"/>
    <w:qFormat/>
    <w:pPr>
      <w:keepNext/>
      <w:numPr>
        <w:ilvl w:val="1"/>
        <w:numId w:val="1"/>
      </w:numPr>
      <w:spacing w:before="240" w:after="60"/>
      <w:outlineLvl w:val="1"/>
    </w:pPr>
    <w:rPr>
      <w:b/>
      <w:bCs/>
      <w:sz w:val="24"/>
      <w:szCs w:val="24"/>
    </w:rPr>
  </w:style>
  <w:style w:type="paragraph" w:styleId="Ttulo3">
    <w:name w:val="heading 3"/>
    <w:basedOn w:val="Normal"/>
    <w:next w:val="Normal"/>
    <w:link w:val="Ttulo3Char"/>
    <w:uiPriority w:val="99"/>
    <w:qFormat/>
    <w:pPr>
      <w:keepNext/>
      <w:keepLines/>
      <w:numPr>
        <w:ilvl w:val="2"/>
        <w:numId w:val="1"/>
      </w:numPr>
      <w:spacing w:before="200"/>
      <w:outlineLvl w:val="2"/>
    </w:pPr>
    <w:rPr>
      <w:rFonts w:eastAsia="MS ????"/>
      <w:b/>
      <w:bCs/>
      <w:sz w:val="24"/>
      <w:szCs w:val="24"/>
    </w:rPr>
  </w:style>
  <w:style w:type="paragraph" w:styleId="Ttulo4">
    <w:name w:val="heading 4"/>
    <w:basedOn w:val="Normal"/>
    <w:next w:val="Normal"/>
    <w:link w:val="Ttulo4Char"/>
    <w:uiPriority w:val="99"/>
    <w:qFormat/>
    <w:pPr>
      <w:keepNext/>
      <w:numPr>
        <w:ilvl w:val="3"/>
        <w:numId w:val="1"/>
      </w:numPr>
      <w:jc w:val="center"/>
      <w:outlineLvl w:val="3"/>
    </w:pPr>
    <w:rPr>
      <w:sz w:val="24"/>
      <w:szCs w:val="24"/>
    </w:rPr>
  </w:style>
  <w:style w:type="paragraph" w:styleId="Ttulo5">
    <w:name w:val="heading 5"/>
    <w:basedOn w:val="Normal"/>
    <w:next w:val="Normal"/>
    <w:link w:val="Ttulo5Char"/>
    <w:uiPriority w:val="99"/>
    <w:qFormat/>
    <w:pPr>
      <w:keepNext/>
      <w:keepLines/>
      <w:numPr>
        <w:ilvl w:val="4"/>
        <w:numId w:val="1"/>
      </w:numPr>
      <w:spacing w:before="200"/>
      <w:outlineLvl w:val="4"/>
    </w:pPr>
    <w:rPr>
      <w:rFonts w:ascii="Cambria" w:eastAsia="MS ????" w:hAnsi="Cambria" w:cs="Cambria"/>
    </w:rPr>
  </w:style>
  <w:style w:type="paragraph" w:styleId="Ttulo6">
    <w:name w:val="heading 6"/>
    <w:basedOn w:val="Normal"/>
    <w:next w:val="Normal"/>
    <w:link w:val="Ttulo6Char"/>
    <w:uiPriority w:val="99"/>
    <w:qFormat/>
    <w:pPr>
      <w:keepNext/>
      <w:keepLines/>
      <w:numPr>
        <w:ilvl w:val="5"/>
        <w:numId w:val="1"/>
      </w:numPr>
      <w:spacing w:before="200"/>
      <w:outlineLvl w:val="5"/>
    </w:pPr>
    <w:rPr>
      <w:rFonts w:ascii="Cambria" w:eastAsia="MS ????" w:hAnsi="Cambria" w:cs="Cambria"/>
      <w:i/>
      <w:iCs/>
    </w:rPr>
  </w:style>
  <w:style w:type="paragraph" w:styleId="Ttulo7">
    <w:name w:val="heading 7"/>
    <w:basedOn w:val="Normal"/>
    <w:next w:val="Normal"/>
    <w:link w:val="Ttulo7Char"/>
    <w:uiPriority w:val="99"/>
    <w:qFormat/>
    <w:pPr>
      <w:keepNext/>
      <w:keepLines/>
      <w:numPr>
        <w:ilvl w:val="6"/>
        <w:numId w:val="1"/>
      </w:numPr>
      <w:spacing w:before="200"/>
      <w:outlineLvl w:val="6"/>
    </w:pPr>
    <w:rPr>
      <w:rFonts w:ascii="Cambria" w:eastAsia="MS ????" w:hAnsi="Cambria" w:cs="Cambria"/>
      <w:i/>
      <w:iCs/>
    </w:rPr>
  </w:style>
  <w:style w:type="paragraph" w:styleId="Ttulo8">
    <w:name w:val="heading 8"/>
    <w:basedOn w:val="Normal"/>
    <w:next w:val="Normal"/>
    <w:link w:val="Ttulo8Char"/>
    <w:uiPriority w:val="99"/>
    <w:qFormat/>
    <w:pPr>
      <w:keepNext/>
      <w:keepLines/>
      <w:numPr>
        <w:ilvl w:val="7"/>
        <w:numId w:val="1"/>
      </w:numPr>
      <w:spacing w:before="200"/>
      <w:outlineLvl w:val="7"/>
    </w:pPr>
    <w:rPr>
      <w:rFonts w:ascii="Cambria" w:eastAsia="MS ????" w:hAnsi="Cambria" w:cs="Cambria"/>
    </w:rPr>
  </w:style>
  <w:style w:type="paragraph" w:styleId="Ttulo9">
    <w:name w:val="heading 9"/>
    <w:basedOn w:val="Normal"/>
    <w:next w:val="Normal"/>
    <w:link w:val="Ttulo9Char"/>
    <w:uiPriority w:val="99"/>
    <w:qFormat/>
    <w:pPr>
      <w:keepNext/>
      <w:keepLines/>
      <w:numPr>
        <w:ilvl w:val="8"/>
        <w:numId w:val="1"/>
      </w:numPr>
      <w:spacing w:before="200"/>
      <w:outlineLvl w:val="8"/>
    </w:pPr>
    <w:rPr>
      <w:rFonts w:ascii="Cambria" w:eastAsia="MS ????" w:hAnsi="Cambria" w:cs="Cambria"/>
      <w:i/>
      <w:iC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link w:val="Ttulo1"/>
    <w:uiPriority w:val="99"/>
    <w:rPr>
      <w:rFonts w:ascii="Times New Roman" w:hAnsi="Times New Roman" w:cs="Times New Roman"/>
      <w:b/>
      <w:bCs/>
      <w:caps/>
      <w:kern w:val="32"/>
      <w:sz w:val="24"/>
      <w:szCs w:val="24"/>
      <w:lang w:eastAsia="ar-SA" w:bidi="ar-SA"/>
    </w:rPr>
  </w:style>
  <w:style w:type="character" w:customStyle="1" w:styleId="Ttulo2Char">
    <w:name w:val="Título 2 Char"/>
    <w:link w:val="Ttulo2"/>
    <w:uiPriority w:val="99"/>
    <w:rPr>
      <w:rFonts w:ascii="Times New Roman" w:hAnsi="Times New Roman" w:cs="Times New Roman"/>
      <w:b/>
      <w:bCs/>
      <w:sz w:val="24"/>
      <w:szCs w:val="24"/>
      <w:lang w:eastAsia="ar-SA" w:bidi="ar-SA"/>
    </w:rPr>
  </w:style>
  <w:style w:type="character" w:customStyle="1" w:styleId="Ttulo3Char">
    <w:name w:val="Título 3 Char"/>
    <w:link w:val="Ttulo3"/>
    <w:uiPriority w:val="99"/>
    <w:rPr>
      <w:rFonts w:ascii="Times New Roman" w:eastAsia="MS ????" w:hAnsi="Times New Roman" w:cs="Times New Roman"/>
      <w:b/>
      <w:bCs/>
      <w:sz w:val="24"/>
      <w:szCs w:val="24"/>
      <w:lang w:eastAsia="ar-SA" w:bidi="ar-SA"/>
    </w:rPr>
  </w:style>
  <w:style w:type="character" w:customStyle="1" w:styleId="Ttulo4Char">
    <w:name w:val="Título 4 Char"/>
    <w:link w:val="Ttulo4"/>
    <w:uiPriority w:val="99"/>
    <w:rPr>
      <w:rFonts w:ascii="Times New Roman" w:hAnsi="Times New Roman" w:cs="Times New Roman"/>
      <w:sz w:val="24"/>
      <w:szCs w:val="24"/>
      <w:lang w:eastAsia="ar-SA" w:bidi="ar-SA"/>
    </w:rPr>
  </w:style>
  <w:style w:type="character" w:customStyle="1" w:styleId="Ttulo5Char">
    <w:name w:val="Título 5 Char"/>
    <w:link w:val="Ttulo5"/>
    <w:uiPriority w:val="99"/>
    <w:rPr>
      <w:rFonts w:ascii="Cambria" w:eastAsia="MS ????" w:hAnsi="Cambria" w:cs="Cambria"/>
      <w:color w:val="auto"/>
      <w:sz w:val="20"/>
      <w:szCs w:val="20"/>
      <w:lang w:eastAsia="ar-SA" w:bidi="ar-SA"/>
    </w:rPr>
  </w:style>
  <w:style w:type="character" w:customStyle="1" w:styleId="Ttulo6Char">
    <w:name w:val="Título 6 Char"/>
    <w:link w:val="Ttulo6"/>
    <w:uiPriority w:val="99"/>
    <w:rPr>
      <w:rFonts w:ascii="Cambria" w:eastAsia="MS ????" w:hAnsi="Cambria" w:cs="Cambria"/>
      <w:i/>
      <w:iCs/>
      <w:color w:val="auto"/>
      <w:sz w:val="20"/>
      <w:szCs w:val="20"/>
      <w:lang w:eastAsia="ar-SA" w:bidi="ar-SA"/>
    </w:rPr>
  </w:style>
  <w:style w:type="character" w:customStyle="1" w:styleId="Ttulo7Char">
    <w:name w:val="Título 7 Char"/>
    <w:link w:val="Ttulo7"/>
    <w:uiPriority w:val="99"/>
    <w:rPr>
      <w:rFonts w:ascii="Cambria" w:eastAsia="MS ????" w:hAnsi="Cambria" w:cs="Cambria"/>
      <w:i/>
      <w:iCs/>
      <w:color w:val="auto"/>
      <w:sz w:val="20"/>
      <w:szCs w:val="20"/>
      <w:lang w:eastAsia="ar-SA" w:bidi="ar-SA"/>
    </w:rPr>
  </w:style>
  <w:style w:type="character" w:customStyle="1" w:styleId="Ttulo8Char">
    <w:name w:val="Título 8 Char"/>
    <w:link w:val="Ttulo8"/>
    <w:uiPriority w:val="99"/>
    <w:rPr>
      <w:rFonts w:ascii="Cambria" w:eastAsia="MS ????" w:hAnsi="Cambria" w:cs="Cambria"/>
      <w:color w:val="auto"/>
      <w:sz w:val="20"/>
      <w:szCs w:val="20"/>
      <w:lang w:eastAsia="ar-SA" w:bidi="ar-SA"/>
    </w:rPr>
  </w:style>
  <w:style w:type="character" w:customStyle="1" w:styleId="Ttulo9Char">
    <w:name w:val="Título 9 Char"/>
    <w:link w:val="Ttulo9"/>
    <w:uiPriority w:val="99"/>
    <w:rPr>
      <w:rFonts w:ascii="Cambria" w:eastAsia="MS ????" w:hAnsi="Cambria" w:cs="Cambria"/>
      <w:i/>
      <w:iCs/>
      <w:color w:val="auto"/>
      <w:sz w:val="20"/>
      <w:szCs w:val="20"/>
      <w:lang w:eastAsia="ar-SA" w:bidi="ar-SA"/>
    </w:rPr>
  </w:style>
  <w:style w:type="character" w:customStyle="1" w:styleId="WW8Num2z0">
    <w:name w:val="WW8Num2z0"/>
    <w:uiPriority w:val="99"/>
    <w:rPr>
      <w:rFonts w:ascii="Wingdings" w:hAnsi="Wingdings" w:cs="Wingdings"/>
    </w:rPr>
  </w:style>
  <w:style w:type="character" w:customStyle="1" w:styleId="WW8Num3z0">
    <w:name w:val="WW8Num3z0"/>
    <w:uiPriority w:val="99"/>
    <w:rPr>
      <w:rFonts w:ascii="Symbol" w:hAnsi="Symbol" w:cs="Symbol"/>
    </w:rPr>
  </w:style>
  <w:style w:type="character" w:customStyle="1" w:styleId="WW8Num4z0">
    <w:name w:val="WW8Num4z0"/>
    <w:uiPriority w:val="99"/>
    <w:rPr>
      <w:rFonts w:ascii="Wingdings" w:hAnsi="Wingdings" w:cs="Wingdings"/>
      <w:color w:val="000000"/>
    </w:rPr>
  </w:style>
  <w:style w:type="character" w:customStyle="1" w:styleId="Absatz-Standardschriftart">
    <w:name w:val="Absatz-Standardschriftart"/>
    <w:uiPriority w:val="99"/>
  </w:style>
  <w:style w:type="character" w:customStyle="1" w:styleId="WW8Num1z0">
    <w:name w:val="WW8Num1z0"/>
    <w:uiPriority w:val="99"/>
    <w:rPr>
      <w:rFonts w:ascii="StarSymbol" w:eastAsia="StarSymbol" w:cs="StarSymbol"/>
    </w:rPr>
  </w:style>
  <w:style w:type="character" w:customStyle="1" w:styleId="WW8Num2z1">
    <w:name w:val="WW8Num2z1"/>
    <w:uiPriority w:val="99"/>
    <w:rPr>
      <w:rFonts w:ascii="Courier New" w:hAnsi="Courier New" w:cs="Courier New"/>
    </w:rPr>
  </w:style>
  <w:style w:type="character" w:customStyle="1" w:styleId="WW8Num2z3">
    <w:name w:val="WW8Num2z3"/>
    <w:uiPriority w:val="99"/>
    <w:rPr>
      <w:rFonts w:ascii="Symbol" w:hAnsi="Symbol" w:cs="Symbol"/>
    </w:rPr>
  </w:style>
  <w:style w:type="character" w:customStyle="1" w:styleId="WW8Num3z1">
    <w:name w:val="WW8Num3z1"/>
    <w:uiPriority w:val="99"/>
    <w:rPr>
      <w:rFonts w:ascii="Courier New" w:hAnsi="Courier New" w:cs="Courier New"/>
    </w:rPr>
  </w:style>
  <w:style w:type="character" w:customStyle="1" w:styleId="WW8Num3z2">
    <w:name w:val="WW8Num3z2"/>
    <w:uiPriority w:val="99"/>
    <w:rPr>
      <w:rFonts w:ascii="Wingdings" w:hAnsi="Wingdings" w:cs="Wingdings"/>
    </w:rPr>
  </w:style>
  <w:style w:type="character" w:customStyle="1" w:styleId="WW8Num4z1">
    <w:name w:val="WW8Num4z1"/>
    <w:uiPriority w:val="99"/>
    <w:rPr>
      <w:rFonts w:ascii="Symbol" w:hAnsi="Symbol" w:cs="Symbol"/>
    </w:rPr>
  </w:style>
  <w:style w:type="character" w:customStyle="1" w:styleId="WW8Num5z0">
    <w:name w:val="WW8Num5z0"/>
    <w:uiPriority w:val="99"/>
    <w:rPr>
      <w:rFonts w:ascii="Wingdings" w:hAnsi="Wingdings" w:cs="Wingdings"/>
      <w:color w:val="000000"/>
    </w:rPr>
  </w:style>
  <w:style w:type="character" w:customStyle="1" w:styleId="WW8Num5z1">
    <w:name w:val="WW8Num5z1"/>
    <w:uiPriority w:val="99"/>
    <w:rPr>
      <w:rFonts w:ascii="Courier New" w:hAnsi="Courier New" w:cs="Courier New"/>
    </w:rPr>
  </w:style>
  <w:style w:type="character" w:customStyle="1" w:styleId="WW8Num5z2">
    <w:name w:val="WW8Num5z2"/>
    <w:uiPriority w:val="99"/>
    <w:rPr>
      <w:rFonts w:ascii="Wingdings" w:hAnsi="Wingdings" w:cs="Wingdings"/>
    </w:rPr>
  </w:style>
  <w:style w:type="character" w:customStyle="1" w:styleId="WW8Num5z3">
    <w:name w:val="WW8Num5z3"/>
    <w:uiPriority w:val="99"/>
    <w:rPr>
      <w:rFonts w:ascii="Symbol" w:hAnsi="Symbol" w:cs="Symbol"/>
    </w:rPr>
  </w:style>
  <w:style w:type="character" w:customStyle="1" w:styleId="WW8Num6z0">
    <w:name w:val="WW8Num6z0"/>
    <w:uiPriority w:val="99"/>
    <w:rPr>
      <w:rFonts w:ascii="Wingdings" w:hAnsi="Wingdings" w:cs="Wingdings"/>
      <w:color w:val="000000"/>
    </w:rPr>
  </w:style>
  <w:style w:type="character" w:customStyle="1" w:styleId="WW8Num6z1">
    <w:name w:val="WW8Num6z1"/>
    <w:uiPriority w:val="99"/>
    <w:rPr>
      <w:rFonts w:ascii="Courier New" w:hAnsi="Courier New" w:cs="Courier New"/>
    </w:rPr>
  </w:style>
  <w:style w:type="character" w:customStyle="1" w:styleId="WW8Num6z2">
    <w:name w:val="WW8Num6z2"/>
    <w:uiPriority w:val="99"/>
    <w:rPr>
      <w:rFonts w:ascii="Wingdings" w:hAnsi="Wingdings" w:cs="Wingdings"/>
    </w:rPr>
  </w:style>
  <w:style w:type="character" w:customStyle="1" w:styleId="WW8Num6z3">
    <w:name w:val="WW8Num6z3"/>
    <w:uiPriority w:val="99"/>
    <w:rPr>
      <w:rFonts w:ascii="Symbol" w:hAnsi="Symbol" w:cs="Symbol"/>
    </w:rPr>
  </w:style>
  <w:style w:type="character" w:customStyle="1" w:styleId="WW8Num7z0">
    <w:name w:val="WW8Num7z0"/>
    <w:uiPriority w:val="99"/>
    <w:rPr>
      <w:rFonts w:ascii="Wingdings" w:hAnsi="Wingdings" w:cs="Wingdings"/>
    </w:rPr>
  </w:style>
  <w:style w:type="character" w:customStyle="1" w:styleId="WW8Num7z1">
    <w:name w:val="WW8Num7z1"/>
    <w:uiPriority w:val="99"/>
    <w:rPr>
      <w:rFonts w:ascii="Courier New" w:hAnsi="Courier New" w:cs="Courier New"/>
    </w:rPr>
  </w:style>
  <w:style w:type="character" w:customStyle="1" w:styleId="WW8Num7z3">
    <w:name w:val="WW8Num7z3"/>
    <w:uiPriority w:val="99"/>
    <w:rPr>
      <w:rFonts w:ascii="Symbol" w:hAnsi="Symbol" w:cs="Symbol"/>
    </w:rPr>
  </w:style>
  <w:style w:type="character" w:styleId="Hyperlink">
    <w:name w:val="Hyperlink"/>
    <w:uiPriority w:val="99"/>
    <w:rPr>
      <w:rFonts w:ascii="Times New Roman" w:hAnsi="Times New Roman" w:cs="Times New Roman"/>
      <w:color w:val="0000FF"/>
      <w:u w:val="single"/>
    </w:rPr>
  </w:style>
  <w:style w:type="character" w:styleId="Nmerodepgina">
    <w:name w:val="page number"/>
    <w:uiPriority w:val="99"/>
    <w:rPr>
      <w:rFonts w:ascii="Times New Roman" w:hAnsi="Times New Roman" w:cs="Times New Roman"/>
    </w:rPr>
  </w:style>
  <w:style w:type="character" w:customStyle="1" w:styleId="Marcadores">
    <w:name w:val="Marcadores"/>
    <w:uiPriority w:val="99"/>
    <w:rPr>
      <w:rFonts w:ascii="OpenSymbol" w:hAnsi="OpenSymbol" w:cs="OpenSymbol"/>
      <w:sz w:val="16"/>
      <w:szCs w:val="16"/>
    </w:rPr>
  </w:style>
  <w:style w:type="character" w:customStyle="1" w:styleId="Smbolosdenumerao">
    <w:name w:val="Símbolos de numeração"/>
    <w:uiPriority w:val="99"/>
    <w:rPr>
      <w:rFonts w:ascii="Times New Roman" w:hAnsi="Times New Roman" w:cs="Times New Roman"/>
      <w:b/>
      <w:bCs/>
      <w:sz w:val="26"/>
      <w:szCs w:val="26"/>
    </w:rPr>
  </w:style>
  <w:style w:type="character" w:customStyle="1" w:styleId="Citao1">
    <w:name w:val="Citação1"/>
    <w:uiPriority w:val="99"/>
    <w:rPr>
      <w:i/>
      <w:iCs/>
    </w:rPr>
  </w:style>
  <w:style w:type="paragraph" w:customStyle="1" w:styleId="Captulo">
    <w:name w:val="Capítulo"/>
    <w:basedOn w:val="Normal"/>
    <w:next w:val="Corpodetexto"/>
    <w:uiPriority w:val="99"/>
    <w:pPr>
      <w:keepNext/>
      <w:spacing w:before="240" w:after="120"/>
    </w:pPr>
    <w:rPr>
      <w:rFonts w:ascii="Arial" w:hAnsi="Arial" w:cs="Arial"/>
      <w:sz w:val="28"/>
      <w:szCs w:val="28"/>
    </w:rPr>
  </w:style>
  <w:style w:type="paragraph" w:styleId="Corpodetexto">
    <w:name w:val="Body Text"/>
    <w:basedOn w:val="Normal"/>
    <w:link w:val="CorpodetextoChar"/>
    <w:uiPriority w:val="99"/>
    <w:pPr>
      <w:spacing w:after="120"/>
    </w:pPr>
  </w:style>
  <w:style w:type="character" w:customStyle="1" w:styleId="CorpodetextoChar">
    <w:name w:val="Corpo de texto Char"/>
    <w:link w:val="Corpodetexto"/>
    <w:uiPriority w:val="99"/>
    <w:rPr>
      <w:rFonts w:ascii="Times New Roman" w:hAnsi="Times New Roman" w:cs="Times New Roman"/>
      <w:sz w:val="20"/>
      <w:szCs w:val="20"/>
      <w:lang w:eastAsia="ar-SA" w:bidi="ar-SA"/>
    </w:rPr>
  </w:style>
  <w:style w:type="paragraph" w:styleId="Ttulo">
    <w:name w:val="Title"/>
    <w:basedOn w:val="Normal"/>
    <w:next w:val="Corpodetexto"/>
    <w:link w:val="TtuloChar"/>
    <w:uiPriority w:val="99"/>
    <w:qFormat/>
    <w:pPr>
      <w:keepNext/>
      <w:spacing w:before="240" w:after="120"/>
    </w:pPr>
    <w:rPr>
      <w:rFonts w:ascii="Arial" w:hAnsi="Arial" w:cs="Arial"/>
      <w:sz w:val="28"/>
      <w:szCs w:val="28"/>
    </w:rPr>
  </w:style>
  <w:style w:type="character" w:customStyle="1" w:styleId="TtuloChar">
    <w:name w:val="Título Char"/>
    <w:link w:val="Ttulo"/>
    <w:uiPriority w:val="99"/>
    <w:rPr>
      <w:rFonts w:ascii="Cambria" w:eastAsia="MS ????" w:hAnsi="Cambria" w:cs="Cambria"/>
      <w:b/>
      <w:bCs/>
      <w:kern w:val="28"/>
      <w:sz w:val="32"/>
      <w:szCs w:val="32"/>
      <w:lang w:eastAsia="ar-SA" w:bidi="ar-SA"/>
    </w:rPr>
  </w:style>
  <w:style w:type="paragraph" w:styleId="Subttulo">
    <w:name w:val="Subtitle"/>
    <w:basedOn w:val="Ttulo"/>
    <w:next w:val="Corpodetexto"/>
    <w:link w:val="SubttuloChar"/>
    <w:uiPriority w:val="99"/>
    <w:qFormat/>
    <w:pPr>
      <w:jc w:val="center"/>
    </w:pPr>
    <w:rPr>
      <w:i/>
      <w:iCs/>
    </w:rPr>
  </w:style>
  <w:style w:type="character" w:customStyle="1" w:styleId="SubttuloChar">
    <w:name w:val="Subtítulo Char"/>
    <w:link w:val="Subttulo"/>
    <w:uiPriority w:val="99"/>
    <w:rPr>
      <w:rFonts w:ascii="Cambria" w:eastAsia="MS ????" w:hAnsi="Cambria" w:cs="Cambria"/>
      <w:sz w:val="24"/>
      <w:szCs w:val="24"/>
      <w:lang w:eastAsia="ar-SA" w:bidi="ar-SA"/>
    </w:rPr>
  </w:style>
  <w:style w:type="paragraph" w:styleId="Lista">
    <w:name w:val="List"/>
    <w:basedOn w:val="Corpodetexto"/>
    <w:uiPriority w:val="99"/>
  </w:style>
  <w:style w:type="paragraph" w:styleId="Legenda">
    <w:name w:val="caption"/>
    <w:basedOn w:val="Normal"/>
    <w:uiPriority w:val="99"/>
    <w:qFormat/>
    <w:pPr>
      <w:suppressLineNumbers/>
      <w:spacing w:before="120" w:after="120"/>
    </w:pPr>
    <w:rPr>
      <w:i/>
      <w:iCs/>
      <w:sz w:val="24"/>
      <w:szCs w:val="24"/>
    </w:rPr>
  </w:style>
  <w:style w:type="paragraph" w:customStyle="1" w:styleId="ndice">
    <w:name w:val="Índice"/>
    <w:basedOn w:val="Normal"/>
    <w:uiPriority w:val="99"/>
    <w:pPr>
      <w:suppressLineNumbers/>
    </w:pPr>
  </w:style>
  <w:style w:type="paragraph" w:styleId="Cabealho">
    <w:name w:val="header"/>
    <w:basedOn w:val="Normal"/>
    <w:link w:val="CabealhoChar"/>
    <w:uiPriority w:val="99"/>
    <w:pPr>
      <w:tabs>
        <w:tab w:val="center" w:pos="4252"/>
        <w:tab w:val="right" w:pos="8504"/>
      </w:tabs>
    </w:pPr>
  </w:style>
  <w:style w:type="character" w:customStyle="1" w:styleId="CabealhoChar">
    <w:name w:val="Cabeçalho Char"/>
    <w:link w:val="Cabealho"/>
    <w:uiPriority w:val="99"/>
    <w:rPr>
      <w:rFonts w:ascii="Times New Roman" w:hAnsi="Times New Roman" w:cs="Times New Roman"/>
      <w:lang w:eastAsia="ar-SA" w:bidi="ar-SA"/>
    </w:rPr>
  </w:style>
  <w:style w:type="paragraph" w:styleId="Rodap">
    <w:name w:val="footer"/>
    <w:basedOn w:val="Normal"/>
    <w:link w:val="RodapChar"/>
    <w:uiPriority w:val="99"/>
    <w:pPr>
      <w:tabs>
        <w:tab w:val="center" w:pos="4252"/>
        <w:tab w:val="right" w:pos="8504"/>
      </w:tabs>
    </w:pPr>
  </w:style>
  <w:style w:type="character" w:customStyle="1" w:styleId="RodapChar">
    <w:name w:val="Rodapé Char"/>
    <w:link w:val="Rodap"/>
    <w:uiPriority w:val="99"/>
    <w:rPr>
      <w:rFonts w:ascii="Times New Roman" w:hAnsi="Times New Roman" w:cs="Times New Roman"/>
      <w:sz w:val="20"/>
      <w:szCs w:val="20"/>
      <w:lang w:eastAsia="ar-SA" w:bidi="ar-SA"/>
    </w:rPr>
  </w:style>
  <w:style w:type="paragraph" w:customStyle="1" w:styleId="Corpodetexto21">
    <w:name w:val="Corpo de texto 21"/>
    <w:basedOn w:val="Normal"/>
    <w:uiPriority w:val="99"/>
    <w:pPr>
      <w:spacing w:before="120" w:after="120" w:line="360" w:lineRule="auto"/>
      <w:jc w:val="both"/>
    </w:pPr>
    <w:rPr>
      <w:sz w:val="24"/>
      <w:szCs w:val="24"/>
    </w:rPr>
  </w:style>
  <w:style w:type="paragraph" w:styleId="Sumrio2">
    <w:name w:val="toc 2"/>
    <w:basedOn w:val="Normal"/>
    <w:next w:val="Normal"/>
    <w:autoRedefine/>
    <w:uiPriority w:val="99"/>
    <w:pPr>
      <w:tabs>
        <w:tab w:val="right" w:pos="709"/>
        <w:tab w:val="left" w:pos="1198"/>
        <w:tab w:val="right" w:leader="dot" w:pos="9061"/>
      </w:tabs>
      <w:spacing w:before="120" w:after="120"/>
      <w:jc w:val="both"/>
    </w:pPr>
    <w:rPr>
      <w:b/>
      <w:bCs/>
      <w:sz w:val="24"/>
      <w:szCs w:val="24"/>
    </w:rPr>
  </w:style>
  <w:style w:type="paragraph" w:styleId="Sumrio1">
    <w:name w:val="toc 1"/>
    <w:basedOn w:val="Normal"/>
    <w:next w:val="Normal"/>
    <w:autoRedefine/>
    <w:uiPriority w:val="39"/>
    <w:pPr>
      <w:tabs>
        <w:tab w:val="left" w:pos="360"/>
        <w:tab w:val="left" w:pos="400"/>
        <w:tab w:val="right" w:leader="dot" w:pos="9060"/>
      </w:tabs>
      <w:spacing w:before="120" w:after="120"/>
      <w:jc w:val="both"/>
    </w:pPr>
    <w:rPr>
      <w:b/>
      <w:bCs/>
      <w:caps/>
      <w:sz w:val="24"/>
      <w:szCs w:val="24"/>
    </w:rPr>
  </w:style>
  <w:style w:type="paragraph" w:styleId="Recuodecorpodetexto2">
    <w:name w:val="Body Text Indent 2"/>
    <w:basedOn w:val="Normal"/>
    <w:link w:val="Recuodecorpodetexto2Char"/>
    <w:uiPriority w:val="99"/>
    <w:pPr>
      <w:spacing w:line="260" w:lineRule="atLeast"/>
      <w:ind w:left="1842" w:hanging="567"/>
    </w:pPr>
    <w:rPr>
      <w:rFonts w:ascii="Arial" w:hAnsi="Arial" w:cs="Arial"/>
    </w:rPr>
  </w:style>
  <w:style w:type="character" w:customStyle="1" w:styleId="Recuodecorpodetexto2Char">
    <w:name w:val="Recuo de corpo de texto 2 Char"/>
    <w:link w:val="Recuodecorpodetexto2"/>
    <w:uiPriority w:val="99"/>
    <w:rPr>
      <w:rFonts w:ascii="Times New Roman" w:hAnsi="Times New Roman" w:cs="Times New Roman"/>
      <w:sz w:val="20"/>
      <w:szCs w:val="20"/>
      <w:lang w:eastAsia="ar-SA" w:bidi="ar-SA"/>
    </w:rPr>
  </w:style>
  <w:style w:type="paragraph" w:styleId="Recuodecorpodetexto3">
    <w:name w:val="Body Text Indent 3"/>
    <w:basedOn w:val="Normal"/>
    <w:link w:val="Recuodecorpodetexto3Char"/>
    <w:uiPriority w:val="99"/>
    <w:pPr>
      <w:spacing w:line="260" w:lineRule="atLeast"/>
      <w:ind w:left="1701" w:hanging="426"/>
    </w:pPr>
    <w:rPr>
      <w:rFonts w:ascii="Arial" w:hAnsi="Arial" w:cs="Arial"/>
      <w:b/>
      <w:bCs/>
    </w:rPr>
  </w:style>
  <w:style w:type="character" w:customStyle="1" w:styleId="Recuodecorpodetexto3Char">
    <w:name w:val="Recuo de corpo de texto 3 Char"/>
    <w:link w:val="Recuodecorpodetexto3"/>
    <w:uiPriority w:val="99"/>
    <w:rPr>
      <w:rFonts w:ascii="Times New Roman" w:hAnsi="Times New Roman" w:cs="Times New Roman"/>
      <w:sz w:val="16"/>
      <w:szCs w:val="16"/>
      <w:lang w:eastAsia="ar-SA" w:bidi="ar-SA"/>
    </w:rPr>
  </w:style>
  <w:style w:type="paragraph" w:styleId="Sumrio3">
    <w:name w:val="toc 3"/>
    <w:basedOn w:val="ndice"/>
    <w:autoRedefine/>
    <w:uiPriority w:val="99"/>
    <w:pPr>
      <w:tabs>
        <w:tab w:val="left" w:pos="720"/>
        <w:tab w:val="right" w:leader="dot" w:pos="9061"/>
      </w:tabs>
      <w:spacing w:before="120" w:after="120"/>
    </w:pPr>
    <w:rPr>
      <w:b/>
      <w:bCs/>
      <w:sz w:val="24"/>
      <w:szCs w:val="24"/>
    </w:rPr>
  </w:style>
  <w:style w:type="paragraph" w:styleId="Sumrio4">
    <w:name w:val="toc 4"/>
    <w:basedOn w:val="ndice"/>
    <w:autoRedefine/>
    <w:uiPriority w:val="99"/>
    <w:pPr>
      <w:tabs>
        <w:tab w:val="right" w:leader="dot" w:pos="10486"/>
      </w:tabs>
      <w:ind w:left="849"/>
    </w:pPr>
  </w:style>
  <w:style w:type="paragraph" w:styleId="Sumrio5">
    <w:name w:val="toc 5"/>
    <w:basedOn w:val="ndice"/>
    <w:autoRedefine/>
    <w:uiPriority w:val="99"/>
    <w:pPr>
      <w:tabs>
        <w:tab w:val="right" w:leader="dot" w:pos="10769"/>
      </w:tabs>
      <w:ind w:left="1132"/>
    </w:pPr>
  </w:style>
  <w:style w:type="paragraph" w:styleId="Sumrio6">
    <w:name w:val="toc 6"/>
    <w:basedOn w:val="ndice"/>
    <w:autoRedefine/>
    <w:uiPriority w:val="99"/>
    <w:pPr>
      <w:tabs>
        <w:tab w:val="right" w:leader="dot" w:pos="11052"/>
      </w:tabs>
      <w:ind w:left="1415"/>
    </w:pPr>
  </w:style>
  <w:style w:type="paragraph" w:styleId="Sumrio7">
    <w:name w:val="toc 7"/>
    <w:basedOn w:val="ndice"/>
    <w:autoRedefine/>
    <w:uiPriority w:val="99"/>
    <w:pPr>
      <w:tabs>
        <w:tab w:val="right" w:leader="dot" w:pos="11335"/>
      </w:tabs>
      <w:ind w:left="1698"/>
    </w:pPr>
  </w:style>
  <w:style w:type="paragraph" w:styleId="Sumrio8">
    <w:name w:val="toc 8"/>
    <w:basedOn w:val="ndice"/>
    <w:autoRedefine/>
    <w:uiPriority w:val="99"/>
    <w:pPr>
      <w:tabs>
        <w:tab w:val="right" w:leader="dot" w:pos="11618"/>
      </w:tabs>
      <w:ind w:left="1981"/>
    </w:pPr>
  </w:style>
  <w:style w:type="paragraph" w:styleId="Sumrio9">
    <w:name w:val="toc 9"/>
    <w:basedOn w:val="ndice"/>
    <w:autoRedefine/>
    <w:uiPriority w:val="99"/>
    <w:pPr>
      <w:tabs>
        <w:tab w:val="right" w:leader="dot" w:pos="11901"/>
      </w:tabs>
      <w:ind w:left="2264"/>
    </w:pPr>
  </w:style>
  <w:style w:type="paragraph" w:customStyle="1" w:styleId="Contedo10">
    <w:name w:val="Conteúdo 10"/>
    <w:basedOn w:val="ndice"/>
    <w:uiPriority w:val="99"/>
    <w:pPr>
      <w:tabs>
        <w:tab w:val="right" w:leader="dot" w:pos="9637"/>
      </w:tabs>
      <w:ind w:left="2547"/>
    </w:pPr>
  </w:style>
  <w:style w:type="paragraph" w:customStyle="1" w:styleId="Default">
    <w:name w:val="Default"/>
    <w:uiPriority w:val="99"/>
    <w:pPr>
      <w:autoSpaceDE w:val="0"/>
      <w:autoSpaceDN w:val="0"/>
      <w:adjustRightInd w:val="0"/>
    </w:pPr>
    <w:rPr>
      <w:rFonts w:ascii="Times New Roman" w:eastAsia="MS ??" w:hAnsi="Times New Roman"/>
      <w:color w:val="000000"/>
      <w:sz w:val="24"/>
      <w:szCs w:val="24"/>
    </w:rPr>
  </w:style>
  <w:style w:type="paragraph" w:styleId="CabealhodoSumrio">
    <w:name w:val="TOC Heading"/>
    <w:basedOn w:val="Ttulo1"/>
    <w:next w:val="Normal"/>
    <w:uiPriority w:val="99"/>
    <w:qFormat/>
    <w:pPr>
      <w:keepLines/>
      <w:numPr>
        <w:numId w:val="0"/>
      </w:numPr>
      <w:suppressAutoHyphens w:val="0"/>
      <w:spacing w:before="480" w:after="0" w:line="276" w:lineRule="auto"/>
      <w:outlineLvl w:val="9"/>
    </w:pPr>
    <w:rPr>
      <w:rFonts w:ascii="Cambria" w:hAnsi="Cambria" w:cs="Cambria"/>
      <w:kern w:val="0"/>
      <w:sz w:val="28"/>
      <w:szCs w:val="28"/>
      <w:lang w:eastAsia="en-US"/>
    </w:rPr>
  </w:style>
  <w:style w:type="paragraph" w:styleId="Textodebalo">
    <w:name w:val="Balloon Text"/>
    <w:basedOn w:val="Normal"/>
    <w:link w:val="TextodebaloChar"/>
    <w:uiPriority w:val="99"/>
    <w:rPr>
      <w:rFonts w:ascii="Tahoma" w:hAnsi="Tahoma" w:cs="Tahoma"/>
      <w:sz w:val="16"/>
      <w:szCs w:val="16"/>
    </w:rPr>
  </w:style>
  <w:style w:type="character" w:customStyle="1" w:styleId="TextodebaloChar">
    <w:name w:val="Texto de balão Char"/>
    <w:link w:val="Textodebalo"/>
    <w:uiPriority w:val="99"/>
    <w:rPr>
      <w:rFonts w:ascii="Tahoma" w:hAnsi="Tahoma" w:cs="Tahoma"/>
      <w:sz w:val="16"/>
      <w:szCs w:val="16"/>
      <w:lang w:eastAsia="ar-SA" w:bidi="ar-SA"/>
    </w:rPr>
  </w:style>
  <w:style w:type="paragraph" w:styleId="MapadoDocumento">
    <w:name w:val="Document Map"/>
    <w:basedOn w:val="Normal"/>
    <w:link w:val="MapadoDocumentoChar"/>
    <w:uiPriority w:val="99"/>
    <w:pPr>
      <w:shd w:val="clear" w:color="auto" w:fill="000080"/>
      <w:suppressAutoHyphens w:val="0"/>
    </w:pPr>
    <w:rPr>
      <w:rFonts w:ascii="Tahoma" w:hAnsi="Tahoma" w:cs="Tahoma"/>
      <w:lang w:eastAsia="pt-BR"/>
    </w:rPr>
  </w:style>
  <w:style w:type="character" w:customStyle="1" w:styleId="MapadoDocumentoChar">
    <w:name w:val="Mapa do Documento Char"/>
    <w:link w:val="MapadoDocumento"/>
    <w:uiPriority w:val="99"/>
    <w:rPr>
      <w:rFonts w:ascii="Tahoma" w:hAnsi="Tahoma" w:cs="Tahoma"/>
      <w:shd w:val="clear" w:color="auto" w:fill="000080"/>
    </w:rPr>
  </w:style>
  <w:style w:type="paragraph" w:styleId="PargrafodaLista">
    <w:name w:val="List Paragraph"/>
    <w:basedOn w:val="Normal"/>
    <w:uiPriority w:val="99"/>
    <w:qFormat/>
    <w:pPr>
      <w:numPr>
        <w:numId w:val="31"/>
      </w:numPr>
    </w:pPr>
  </w:style>
  <w:style w:type="character" w:customStyle="1" w:styleId="hps">
    <w:name w:val="hps"/>
    <w:uiPriority w:val="99"/>
    <w:rPr>
      <w:rFonts w:ascii="Times New Roman" w:hAnsi="Times New Roman" w:cs="Times New Roman"/>
    </w:rPr>
  </w:style>
  <w:style w:type="paragraph" w:styleId="SemEspaamento">
    <w:name w:val="No Spacing"/>
    <w:uiPriority w:val="99"/>
    <w:qFormat/>
    <w:rPr>
      <w:rFonts w:eastAsia="MS ??" w:cs="Calibri"/>
      <w:sz w:val="22"/>
      <w:szCs w:val="22"/>
      <w:lang w:eastAsia="en-US"/>
    </w:rPr>
  </w:style>
  <w:style w:type="character" w:styleId="Nmerodelinha">
    <w:name w:val="line number"/>
    <w:uiPriority w:val="99"/>
    <w:rPr>
      <w:rFonts w:ascii="Times New Roman" w:hAnsi="Times New Roman" w:cs="Times New Roman"/>
    </w:rPr>
  </w:style>
  <w:style w:type="paragraph" w:styleId="Textodenotaderodap">
    <w:name w:val="footnote text"/>
    <w:basedOn w:val="Normal"/>
    <w:link w:val="TextodenotaderodapChar"/>
    <w:uiPriority w:val="99"/>
    <w:rPr>
      <w:sz w:val="24"/>
      <w:szCs w:val="24"/>
    </w:rPr>
  </w:style>
  <w:style w:type="character" w:customStyle="1" w:styleId="TextodenotaderodapChar">
    <w:name w:val="Texto de nota de rodapé Char"/>
    <w:link w:val="Textodenotaderodap"/>
    <w:uiPriority w:val="99"/>
    <w:rPr>
      <w:rFonts w:ascii="Times New Roman" w:hAnsi="Times New Roman" w:cs="Times New Roman"/>
      <w:sz w:val="24"/>
      <w:szCs w:val="24"/>
      <w:lang w:eastAsia="ar-SA" w:bidi="ar-SA"/>
    </w:rPr>
  </w:style>
  <w:style w:type="character" w:styleId="Refdenotaderodap">
    <w:name w:val="footnote reference"/>
    <w:uiPriority w:val="99"/>
    <w:rPr>
      <w:rFonts w:ascii="Times New Roman" w:hAnsi="Times New Roman" w:cs="Times New Roman"/>
      <w:vertAlign w:val="superscript"/>
    </w:rPr>
  </w:style>
  <w:style w:type="paragraph" w:styleId="Textodenotadefim">
    <w:name w:val="endnote text"/>
    <w:basedOn w:val="Normal"/>
    <w:link w:val="TextodenotadefimChar"/>
    <w:uiPriority w:val="99"/>
    <w:rPr>
      <w:sz w:val="24"/>
      <w:szCs w:val="24"/>
    </w:rPr>
  </w:style>
  <w:style w:type="character" w:customStyle="1" w:styleId="TextodenotadefimChar">
    <w:name w:val="Texto de nota de fim Char"/>
    <w:link w:val="Textodenotadefim"/>
    <w:uiPriority w:val="99"/>
    <w:rPr>
      <w:rFonts w:ascii="Times New Roman" w:hAnsi="Times New Roman" w:cs="Times New Roman"/>
      <w:sz w:val="24"/>
      <w:szCs w:val="24"/>
      <w:lang w:eastAsia="ar-SA" w:bidi="ar-SA"/>
    </w:rPr>
  </w:style>
  <w:style w:type="character" w:styleId="Refdenotadefim">
    <w:name w:val="endnote reference"/>
    <w:uiPriority w:val="99"/>
    <w:rPr>
      <w:rFonts w:ascii="Times New Roman" w:hAnsi="Times New Roman" w:cs="Times New Roman"/>
      <w:vertAlign w:val="superscript"/>
    </w:rPr>
  </w:style>
  <w:style w:type="paragraph" w:styleId="Textodecomentrio">
    <w:name w:val="annotation text"/>
    <w:basedOn w:val="Normal"/>
    <w:link w:val="TextodecomentrioChar"/>
    <w:uiPriority w:val="99"/>
    <w:rPr>
      <w:sz w:val="24"/>
      <w:szCs w:val="24"/>
    </w:rPr>
  </w:style>
  <w:style w:type="character" w:customStyle="1" w:styleId="TextodecomentrioChar">
    <w:name w:val="Texto de comentário Char"/>
    <w:link w:val="Textodecomentrio"/>
    <w:uiPriority w:val="99"/>
    <w:rPr>
      <w:rFonts w:ascii="Times New Roman" w:hAnsi="Times New Roman" w:cs="Times New Roman"/>
      <w:sz w:val="24"/>
      <w:szCs w:val="24"/>
      <w:lang w:eastAsia="ar-SA" w:bidi="ar-SA"/>
    </w:rPr>
  </w:style>
  <w:style w:type="paragraph" w:styleId="Assuntodocomentrio">
    <w:name w:val="annotation subject"/>
    <w:basedOn w:val="Textodecomentrio"/>
    <w:next w:val="Textodecomentrio"/>
    <w:link w:val="AssuntodocomentrioChar"/>
    <w:uiPriority w:val="99"/>
    <w:rPr>
      <w:rFonts w:ascii="MS ??" w:hAnsi="Calibri"/>
      <w:b/>
      <w:bCs/>
      <w:sz w:val="20"/>
      <w:szCs w:val="20"/>
    </w:rPr>
  </w:style>
  <w:style w:type="character" w:customStyle="1" w:styleId="AssuntodocomentrioChar">
    <w:name w:val="Assunto do comentário Char"/>
    <w:link w:val="Assuntodocomentrio"/>
    <w:uiPriority w:val="99"/>
    <w:rPr>
      <w:rFonts w:ascii="Times New Roman" w:hAnsi="Times New Roman" w:cs="Times New Roman"/>
      <w:b/>
      <w:bCs/>
      <w:sz w:val="20"/>
      <w:szCs w:val="20"/>
      <w:lang w:eastAsia="ar-SA" w:bidi="ar-SA"/>
    </w:rPr>
  </w:style>
  <w:style w:type="character" w:styleId="HiperlinkVisitado">
    <w:name w:val="FollowedHyperlink"/>
    <w:uiPriority w:val="99"/>
    <w:semiHidden/>
    <w:unhideWhenUsed/>
    <w:rsid w:val="00CA246D"/>
    <w:rPr>
      <w:color w:val="800080"/>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2344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theme" Target="theme/theme1.xml"/><Relationship Id="rId3" Type="http://schemas.openxmlformats.org/officeDocument/2006/relationships/customXml" Target="../customXml/item3.xml"/><Relationship Id="rId7" Type="http://schemas.microsoft.com/office/2007/relationships/stylesWithEffects" Target="stylesWithEffects.xml"/><Relationship Id="rId12" Type="http://schemas.openxmlformats.org/officeDocument/2006/relationships/image" Target="media/image1.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5" Type="http://schemas.openxmlformats.org/officeDocument/2006/relationships/numbering" Target="numbering.xml"/><Relationship Id="rId15" Type="http://schemas.openxmlformats.org/officeDocument/2006/relationships/header" Target="header1.xml"/><Relationship Id="rId10" Type="http://schemas.openxmlformats.org/officeDocument/2006/relationships/footnotes" Target="footnotes.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AD332A0B58F52842A69A1825C3178325" ma:contentTypeVersion="2" ma:contentTypeDescription="Crie um novo documento." ma:contentTypeScope="" ma:versionID="8c479d2836bf635b6ef84bbcff380c99">
  <xsd:schema xmlns:xsd="http://www.w3.org/2001/XMLSchema" xmlns:xs="http://www.w3.org/2001/XMLSchema" xmlns:p="http://schemas.microsoft.com/office/2006/metadata/properties" xmlns:ns2="50353699-2d66-4389-a855-17283acd9e4b" targetNamespace="http://schemas.microsoft.com/office/2006/metadata/properties" ma:root="true" ma:fieldsID="6d144f6be73ff3474730206e6e1fc824" ns2:_="">
    <xsd:import namespace="50353699-2d66-4389-a855-17283acd9e4b"/>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0353699-2d66-4389-a855-17283acd9e4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99A18C-6342-4B05-B82A-24984E1ACFF4}">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174EC342-C07A-4E50-8AD2-98D6E7D0ACB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0353699-2d66-4389-a855-17283acd9e4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3A1C4FA-2AA6-494C-AF89-207FA9D9F1E2}">
  <ds:schemaRefs>
    <ds:schemaRef ds:uri="http://schemas.microsoft.com/sharepoint/v3/contenttype/forms"/>
  </ds:schemaRefs>
</ds:datastoreItem>
</file>

<file path=customXml/itemProps4.xml><?xml version="1.0" encoding="utf-8"?>
<ds:datastoreItem xmlns:ds="http://schemas.openxmlformats.org/officeDocument/2006/customXml" ds:itemID="{7B1BD41D-51F7-4575-8091-ECA9B25DAE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438</TotalTime>
  <Pages>11</Pages>
  <Words>1079</Words>
  <Characters>5830</Characters>
  <Application>Microsoft Office Word</Application>
  <DocSecurity>0</DocSecurity>
  <Lines>48</Lines>
  <Paragraphs>13</Paragraphs>
  <ScaleCrop>false</ScaleCrop>
  <HeadingPairs>
    <vt:vector size="2" baseType="variant">
      <vt:variant>
        <vt:lpstr>Título</vt:lpstr>
      </vt:variant>
      <vt:variant>
        <vt:i4>1</vt:i4>
      </vt:variant>
    </vt:vector>
  </HeadingPairs>
  <TitlesOfParts>
    <vt:vector size="1" baseType="lpstr">
      <vt:lpstr>ESCOLA TÉCNICA DE ELETRÔNICA “FRANCISCO MOREIRA DA COSTA”</vt:lpstr>
    </vt:vector>
  </TitlesOfParts>
  <Company>Escola Tecnica de Eletronica</Company>
  <LinksUpToDate>false</LinksUpToDate>
  <CharactersWithSpaces>6896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ESCOLA TÉCNICA DE ELETRÔNICA “FRANCISCO MOREIRA DA COSTA”</dc:title>
  <dc:creator>SALA-21</dc:creator>
  <cp:lastModifiedBy>wesley marcos</cp:lastModifiedBy>
  <cp:revision>16</cp:revision>
  <cp:lastPrinted>2021-05-02T23:44:00Z</cp:lastPrinted>
  <dcterms:created xsi:type="dcterms:W3CDTF">2021-04-15T13:46:00Z</dcterms:created>
  <dcterms:modified xsi:type="dcterms:W3CDTF">2021-05-02T23:48:00Z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0x010100AD332A0B58F52842A69A1825C3178325</vt:lpwstr>
  </property>
</Properties>
</file>